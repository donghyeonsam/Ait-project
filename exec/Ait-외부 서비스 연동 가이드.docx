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7293" w14:textId="77777777" w:rsidR="007D3675" w:rsidRPr="002E165C" w:rsidRDefault="002E165C" w:rsidP="002E165C">
      <w:pPr>
        <w:pStyle w:val="1"/>
        <w:jc w:val="center"/>
        <w:rPr>
          <w:b w:val="0"/>
          <w:color w:val="000000" w:themeColor="text1"/>
          <w:sz w:val="48"/>
          <w:szCs w:val="48"/>
        </w:rPr>
      </w:pPr>
      <w:r w:rsidRPr="002E165C">
        <w:rPr>
          <w:b w:val="0"/>
          <w:color w:val="000000" w:themeColor="text1"/>
          <w:sz w:val="48"/>
          <w:szCs w:val="48"/>
        </w:rPr>
        <w:t xml:space="preserve">AiT </w:t>
      </w:r>
      <w:r w:rsidRPr="002E165C">
        <w:rPr>
          <w:b w:val="0"/>
          <w:color w:val="000000" w:themeColor="text1"/>
          <w:sz w:val="48"/>
          <w:szCs w:val="48"/>
        </w:rPr>
        <w:t>외부</w:t>
      </w:r>
      <w:r w:rsidRPr="002E165C">
        <w:rPr>
          <w:b w:val="0"/>
          <w:color w:val="000000" w:themeColor="text1"/>
          <w:sz w:val="48"/>
          <w:szCs w:val="48"/>
        </w:rPr>
        <w:t xml:space="preserve"> </w:t>
      </w:r>
      <w:r w:rsidRPr="002E165C">
        <w:rPr>
          <w:b w:val="0"/>
          <w:color w:val="000000" w:themeColor="text1"/>
          <w:sz w:val="48"/>
          <w:szCs w:val="48"/>
        </w:rPr>
        <w:t>서비스</w:t>
      </w:r>
      <w:r w:rsidRPr="002E165C">
        <w:rPr>
          <w:b w:val="0"/>
          <w:color w:val="000000" w:themeColor="text1"/>
          <w:sz w:val="48"/>
          <w:szCs w:val="48"/>
        </w:rPr>
        <w:t xml:space="preserve"> </w:t>
      </w:r>
      <w:r w:rsidRPr="002E165C">
        <w:rPr>
          <w:b w:val="0"/>
          <w:color w:val="000000" w:themeColor="text1"/>
          <w:sz w:val="48"/>
          <w:szCs w:val="48"/>
        </w:rPr>
        <w:t>연동</w:t>
      </w:r>
      <w:r w:rsidRPr="002E165C">
        <w:rPr>
          <w:b w:val="0"/>
          <w:color w:val="000000" w:themeColor="text1"/>
          <w:sz w:val="48"/>
          <w:szCs w:val="48"/>
        </w:rPr>
        <w:t xml:space="preserve"> </w:t>
      </w:r>
      <w:r w:rsidRPr="002E165C">
        <w:rPr>
          <w:b w:val="0"/>
          <w:color w:val="000000" w:themeColor="text1"/>
          <w:sz w:val="48"/>
          <w:szCs w:val="48"/>
        </w:rPr>
        <w:t>가이드</w:t>
      </w:r>
    </w:p>
    <w:p w14:paraId="5A3F2507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1. </w:t>
      </w:r>
      <w:r w:rsidRPr="002E165C">
        <w:rPr>
          <w:b w:val="0"/>
          <w:i w:val="0"/>
          <w:color w:val="000000" w:themeColor="text1"/>
        </w:rPr>
        <w:t>외부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서비스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사용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현황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"/>
        <w:gridCol w:w="1445"/>
        <w:gridCol w:w="2205"/>
        <w:gridCol w:w="3813"/>
      </w:tblGrid>
      <w:tr w:rsidR="002E165C" w:rsidRPr="002E165C" w14:paraId="0BA0DB1F" w14:textId="77777777">
        <w:tc>
          <w:tcPr>
            <w:tcW w:w="0" w:type="auto"/>
          </w:tcPr>
          <w:p w14:paraId="437C5D2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서비스</w:t>
            </w:r>
          </w:p>
        </w:tc>
        <w:tc>
          <w:tcPr>
            <w:tcW w:w="0" w:type="auto"/>
          </w:tcPr>
          <w:p w14:paraId="150E725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가입</w:t>
            </w:r>
            <w:r w:rsidRPr="002E165C">
              <w:rPr>
                <w:color w:val="000000" w:themeColor="text1"/>
              </w:rPr>
              <w:t>/</w:t>
            </w:r>
            <w:r w:rsidRPr="002E165C">
              <w:rPr>
                <w:color w:val="000000" w:themeColor="text1"/>
              </w:rPr>
              <w:t>계정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필요</w:t>
            </w:r>
          </w:p>
        </w:tc>
        <w:tc>
          <w:tcPr>
            <w:tcW w:w="0" w:type="auto"/>
          </w:tcPr>
          <w:p w14:paraId="66445C6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프로젝트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용도</w:t>
            </w:r>
          </w:p>
        </w:tc>
        <w:tc>
          <w:tcPr>
            <w:tcW w:w="0" w:type="auto"/>
          </w:tcPr>
          <w:p w14:paraId="6799A02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필수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환경변수</w:t>
            </w:r>
            <w:r w:rsidRPr="002E165C">
              <w:rPr>
                <w:color w:val="000000" w:themeColor="text1"/>
              </w:rPr>
              <w:t>/</w:t>
            </w:r>
            <w:r w:rsidRPr="002E165C">
              <w:rPr>
                <w:color w:val="000000" w:themeColor="text1"/>
              </w:rPr>
              <w:t>설정</w:t>
            </w:r>
          </w:p>
        </w:tc>
      </w:tr>
      <w:tr w:rsidR="002E165C" w:rsidRPr="002E165C" w14:paraId="5B89B022" w14:textId="77777777">
        <w:tc>
          <w:tcPr>
            <w:tcW w:w="0" w:type="auto"/>
          </w:tcPr>
          <w:p w14:paraId="3502F28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Google OAuth 2.0</w:t>
            </w:r>
          </w:p>
        </w:tc>
        <w:tc>
          <w:tcPr>
            <w:tcW w:w="0" w:type="auto"/>
          </w:tcPr>
          <w:p w14:paraId="4D1EFCB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38D1998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Google </w:t>
            </w:r>
            <w:r w:rsidRPr="002E165C">
              <w:rPr>
                <w:color w:val="000000" w:themeColor="text1"/>
              </w:rPr>
              <w:t>소셜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로그인</w:t>
            </w:r>
          </w:p>
        </w:tc>
        <w:tc>
          <w:tcPr>
            <w:tcW w:w="0" w:type="auto"/>
          </w:tcPr>
          <w:p w14:paraId="5BFB877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VITE_GOOGLE_CLIENT_ID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GOOGLE_CLIENT_ID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GOOGLE_CLIENT_SECRET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GOOGLE_ALLOWED_REDIRECT_URIS</w:t>
            </w:r>
          </w:p>
        </w:tc>
      </w:tr>
      <w:tr w:rsidR="002E165C" w:rsidRPr="002E165C" w14:paraId="4DA3B87F" w14:textId="77777777">
        <w:tc>
          <w:tcPr>
            <w:tcW w:w="0" w:type="auto"/>
          </w:tcPr>
          <w:p w14:paraId="4C36ED8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GitHub OAuth App</w:t>
            </w:r>
          </w:p>
        </w:tc>
        <w:tc>
          <w:tcPr>
            <w:tcW w:w="0" w:type="auto"/>
          </w:tcPr>
          <w:p w14:paraId="72424FF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7501C7D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GitHub </w:t>
            </w:r>
            <w:r w:rsidRPr="002E165C">
              <w:rPr>
                <w:color w:val="000000" w:themeColor="text1"/>
              </w:rPr>
              <w:t>소셜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로그인</w:t>
            </w:r>
          </w:p>
        </w:tc>
        <w:tc>
          <w:tcPr>
            <w:tcW w:w="0" w:type="auto"/>
          </w:tcPr>
          <w:p w14:paraId="605C3D2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VITE_GITHUB_CLIENT_ID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GITHUB_CLIENT_ID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GITHUB_CLIENT_SECRET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GITHUB_ALLOWED_REDIRECT_URIS</w:t>
            </w:r>
          </w:p>
        </w:tc>
      </w:tr>
      <w:tr w:rsidR="002E165C" w:rsidRPr="002E165C" w14:paraId="301EBD4C" w14:textId="77777777">
        <w:tc>
          <w:tcPr>
            <w:tcW w:w="0" w:type="auto"/>
          </w:tcPr>
          <w:p w14:paraId="1CE9AF1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GitHub App</w:t>
            </w:r>
          </w:p>
        </w:tc>
        <w:tc>
          <w:tcPr>
            <w:tcW w:w="0" w:type="auto"/>
          </w:tcPr>
          <w:p w14:paraId="4BEFB03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45492A0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사용자가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허용한</w:t>
            </w:r>
            <w:r w:rsidRPr="002E165C">
              <w:rPr>
                <w:color w:val="000000" w:themeColor="text1"/>
              </w:rPr>
              <w:t xml:space="preserve"> repository </w:t>
            </w:r>
            <w:r w:rsidRPr="002E165C">
              <w:rPr>
                <w:color w:val="000000" w:themeColor="text1"/>
              </w:rPr>
              <w:t>조회</w:t>
            </w:r>
            <w:r w:rsidRPr="002E165C">
              <w:rPr>
                <w:color w:val="000000" w:themeColor="text1"/>
              </w:rPr>
              <w:t>·</w:t>
            </w:r>
            <w:r w:rsidRPr="002E165C">
              <w:rPr>
                <w:color w:val="000000" w:themeColor="text1"/>
              </w:rPr>
              <w:t>분석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및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변경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동기화</w:t>
            </w:r>
          </w:p>
        </w:tc>
        <w:tc>
          <w:tcPr>
            <w:tcW w:w="0" w:type="auto"/>
          </w:tcPr>
          <w:p w14:paraId="22DDC01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App ID, PKCS#8 private key, webhook secret, </w:t>
            </w:r>
            <w:r w:rsidRPr="002E165C">
              <w:rPr>
                <w:color w:val="000000" w:themeColor="text1"/>
              </w:rPr>
              <w:t>설치</w:t>
            </w:r>
            <w:r w:rsidRPr="002E165C">
              <w:rPr>
                <w:color w:val="000000" w:themeColor="text1"/>
              </w:rPr>
              <w:t xml:space="preserve"> URL</w:t>
            </w:r>
          </w:p>
        </w:tc>
      </w:tr>
      <w:tr w:rsidR="002E165C" w:rsidRPr="002E165C" w14:paraId="6669C2CF" w14:textId="77777777">
        <w:tc>
          <w:tcPr>
            <w:tcW w:w="0" w:type="auto"/>
          </w:tcPr>
          <w:p w14:paraId="2650D40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Gmail SMTP</w:t>
            </w:r>
          </w:p>
        </w:tc>
        <w:tc>
          <w:tcPr>
            <w:tcW w:w="0" w:type="auto"/>
          </w:tcPr>
          <w:p w14:paraId="05E27B4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5C9FA31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회원가입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이메일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인증번호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발송</w:t>
            </w:r>
          </w:p>
        </w:tc>
        <w:tc>
          <w:tcPr>
            <w:tcW w:w="0" w:type="auto"/>
          </w:tcPr>
          <w:p w14:paraId="733F81F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MAIL_USERNAME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MAIL_APP_PASSWORD</w:t>
            </w:r>
          </w:p>
        </w:tc>
      </w:tr>
      <w:tr w:rsidR="002E165C" w:rsidRPr="002E165C" w14:paraId="5980F58B" w14:textId="77777777">
        <w:tc>
          <w:tcPr>
            <w:tcW w:w="0" w:type="auto"/>
          </w:tcPr>
          <w:p w14:paraId="0263769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SSAFY GMS</w:t>
            </w:r>
          </w:p>
        </w:tc>
        <w:tc>
          <w:tcPr>
            <w:tcW w:w="0" w:type="auto"/>
          </w:tcPr>
          <w:p w14:paraId="3CC8335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</w:t>
            </w:r>
          </w:p>
        </w:tc>
        <w:tc>
          <w:tcPr>
            <w:tcW w:w="0" w:type="auto"/>
          </w:tcPr>
          <w:p w14:paraId="6766D0A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LLM </w:t>
            </w:r>
            <w:r w:rsidRPr="002E165C">
              <w:rPr>
                <w:color w:val="000000" w:themeColor="text1"/>
              </w:rPr>
              <w:t>분석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color w:val="000000" w:themeColor="text1"/>
              </w:rPr>
              <w:t>면접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질문</w:t>
            </w:r>
            <w:r w:rsidRPr="002E165C">
              <w:rPr>
                <w:color w:val="000000" w:themeColor="text1"/>
              </w:rPr>
              <w:t>·</w:t>
            </w:r>
            <w:r w:rsidRPr="002E165C">
              <w:rPr>
                <w:color w:val="000000" w:themeColor="text1"/>
              </w:rPr>
              <w:t>꼬리질문</w:t>
            </w:r>
            <w:r w:rsidRPr="002E165C">
              <w:rPr>
                <w:color w:val="000000" w:themeColor="text1"/>
              </w:rPr>
              <w:t>, TTS</w:t>
            </w:r>
          </w:p>
        </w:tc>
        <w:tc>
          <w:tcPr>
            <w:tcW w:w="0" w:type="auto"/>
          </w:tcPr>
          <w:p w14:paraId="6E5F4FB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GMS_*</w:t>
            </w:r>
            <w:r w:rsidRPr="002E165C">
              <w:rPr>
                <w:color w:val="000000" w:themeColor="text1"/>
              </w:rPr>
              <w:t xml:space="preserve">, AI </w:t>
            </w:r>
            <w:r w:rsidRPr="002E165C">
              <w:rPr>
                <w:color w:val="000000" w:themeColor="text1"/>
              </w:rPr>
              <w:t>서버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GMS_KEY</w:t>
            </w:r>
            <w:r w:rsidRPr="002E165C">
              <w:rPr>
                <w:color w:val="000000" w:themeColor="text1"/>
              </w:rPr>
              <w:t>/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GMS_*</w:t>
            </w:r>
          </w:p>
        </w:tc>
      </w:tr>
      <w:tr w:rsidR="002E165C" w:rsidRPr="002E165C" w14:paraId="7497E149" w14:textId="77777777">
        <w:tc>
          <w:tcPr>
            <w:tcW w:w="0" w:type="auto"/>
          </w:tcPr>
          <w:p w14:paraId="4358B0D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Vercel</w:t>
            </w:r>
          </w:p>
        </w:tc>
        <w:tc>
          <w:tcPr>
            <w:tcW w:w="0" w:type="auto"/>
          </w:tcPr>
          <w:p w14:paraId="3C84C55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배포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시</w:t>
            </w:r>
            <w:r w:rsidRPr="002E165C">
              <w:rPr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4C92FB3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React </w:t>
            </w:r>
            <w:r w:rsidRPr="002E165C">
              <w:rPr>
                <w:color w:val="000000" w:themeColor="text1"/>
              </w:rPr>
              <w:t>프론트엔드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정적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호스팅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및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/backend</w:t>
            </w:r>
            <w:r w:rsidRPr="002E165C">
              <w:rPr>
                <w:color w:val="000000" w:themeColor="text1"/>
              </w:rPr>
              <w:t xml:space="preserve"> rewrite</w:t>
            </w:r>
          </w:p>
        </w:tc>
        <w:tc>
          <w:tcPr>
            <w:tcW w:w="0" w:type="auto"/>
          </w:tcPr>
          <w:p w14:paraId="3DBC1C5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Vercel </w:t>
            </w:r>
            <w:r w:rsidRPr="002E165C">
              <w:rPr>
                <w:color w:val="000000" w:themeColor="text1"/>
              </w:rPr>
              <w:t>프로젝트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환경변수</w:t>
            </w:r>
          </w:p>
        </w:tc>
      </w:tr>
      <w:tr w:rsidR="002E165C" w:rsidRPr="002E165C" w14:paraId="3EEFB7E5" w14:textId="77777777">
        <w:tc>
          <w:tcPr>
            <w:tcW w:w="0" w:type="auto"/>
          </w:tcPr>
          <w:p w14:paraId="01AAA9C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LiveKit Server</w:t>
            </w:r>
          </w:p>
        </w:tc>
        <w:tc>
          <w:tcPr>
            <w:tcW w:w="0" w:type="auto"/>
          </w:tcPr>
          <w:p w14:paraId="0B3F0AE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Cloud </w:t>
            </w:r>
            <w:r w:rsidRPr="002E165C">
              <w:rPr>
                <w:color w:val="000000" w:themeColor="text1"/>
              </w:rPr>
              <w:t>가입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불필요</w:t>
            </w:r>
          </w:p>
        </w:tc>
        <w:tc>
          <w:tcPr>
            <w:tcW w:w="0" w:type="auto"/>
          </w:tcPr>
          <w:p w14:paraId="0C915BA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스터디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화상회의</w:t>
            </w:r>
            <w:r w:rsidRPr="002E165C">
              <w:rPr>
                <w:color w:val="000000" w:themeColor="text1"/>
              </w:rPr>
              <w:t>/WebRTC</w:t>
            </w:r>
          </w:p>
        </w:tc>
        <w:tc>
          <w:tcPr>
            <w:tcW w:w="0" w:type="auto"/>
          </w:tcPr>
          <w:p w14:paraId="3F76783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자체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호스팅</w:t>
            </w:r>
            <w:r w:rsidRPr="002E165C">
              <w:rPr>
                <w:color w:val="000000" w:themeColor="text1"/>
              </w:rPr>
              <w:t xml:space="preserve"> key/secret, WSS URL, </w:t>
            </w:r>
            <w:r w:rsidRPr="002E165C">
              <w:rPr>
                <w:color w:val="000000" w:themeColor="text1"/>
              </w:rPr>
              <w:t>네트워크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설정</w:t>
            </w:r>
          </w:p>
        </w:tc>
      </w:tr>
      <w:tr w:rsidR="002E165C" w:rsidRPr="002E165C" w14:paraId="37DA68BA" w14:textId="77777777">
        <w:tc>
          <w:tcPr>
            <w:tcW w:w="0" w:type="auto"/>
          </w:tcPr>
          <w:p w14:paraId="0D6EA92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Hugging Face </w:t>
            </w:r>
            <w:r w:rsidRPr="002E165C">
              <w:rPr>
                <w:color w:val="000000" w:themeColor="text1"/>
              </w:rPr>
              <w:t>Hub</w:t>
            </w:r>
          </w:p>
        </w:tc>
        <w:tc>
          <w:tcPr>
            <w:tcW w:w="0" w:type="auto"/>
          </w:tcPr>
          <w:p w14:paraId="695D0D2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기본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모델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공개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다운로드는</w:t>
            </w:r>
            <w:r w:rsidRPr="002E165C">
              <w:rPr>
                <w:color w:val="000000" w:themeColor="text1"/>
              </w:rPr>
              <w:t xml:space="preserve"> X</w:t>
            </w:r>
          </w:p>
        </w:tc>
        <w:tc>
          <w:tcPr>
            <w:tcW w:w="0" w:type="auto"/>
          </w:tcPr>
          <w:p w14:paraId="31CE309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Docker build </w:t>
            </w:r>
            <w:r w:rsidRPr="002E165C">
              <w:rPr>
                <w:color w:val="000000" w:themeColor="text1"/>
              </w:rPr>
              <w:t>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한국어</w:t>
            </w:r>
            <w:r w:rsidRPr="002E165C">
              <w:rPr>
                <w:color w:val="000000" w:themeColor="text1"/>
              </w:rPr>
              <w:t xml:space="preserve"> embedding </w:t>
            </w:r>
            <w:r w:rsidRPr="002E165C">
              <w:rPr>
                <w:color w:val="000000" w:themeColor="text1"/>
              </w:rPr>
              <w:t>모델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다운로드</w:t>
            </w:r>
          </w:p>
        </w:tc>
        <w:tc>
          <w:tcPr>
            <w:tcW w:w="0" w:type="auto"/>
          </w:tcPr>
          <w:p w14:paraId="4E29E24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EMBEDDING_MODEL</w:t>
            </w:r>
          </w:p>
        </w:tc>
      </w:tr>
      <w:tr w:rsidR="002E165C" w:rsidRPr="002E165C" w14:paraId="4221B28D" w14:textId="77777777">
        <w:tc>
          <w:tcPr>
            <w:tcW w:w="0" w:type="auto"/>
          </w:tcPr>
          <w:p w14:paraId="50F0847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GitLab/Jenkins</w:t>
            </w:r>
          </w:p>
        </w:tc>
        <w:tc>
          <w:tcPr>
            <w:tcW w:w="0" w:type="auto"/>
          </w:tcPr>
          <w:p w14:paraId="3617458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운영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환경에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따라</w:t>
            </w:r>
            <w:r w:rsidRPr="002E165C">
              <w:rPr>
                <w:color w:val="000000" w:themeColor="text1"/>
              </w:rPr>
              <w:t xml:space="preserve"> O</w:t>
            </w:r>
          </w:p>
        </w:tc>
        <w:tc>
          <w:tcPr>
            <w:tcW w:w="0" w:type="auto"/>
          </w:tcPr>
          <w:p w14:paraId="35D2A2D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source </w:t>
            </w:r>
            <w:r w:rsidRPr="002E165C">
              <w:rPr>
                <w:color w:val="000000" w:themeColor="text1"/>
              </w:rPr>
              <w:t>관리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및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CI/CD</w:t>
            </w:r>
          </w:p>
        </w:tc>
        <w:tc>
          <w:tcPr>
            <w:tcW w:w="0" w:type="auto"/>
          </w:tcPr>
          <w:p w14:paraId="6CBDA2F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GitLab webhook/plugin, Jenkins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ec2-deploy</w:t>
            </w:r>
            <w:r w:rsidRPr="002E165C">
              <w:rPr>
                <w:color w:val="000000" w:themeColor="text1"/>
              </w:rPr>
              <w:t xml:space="preserve"> credential</w:t>
            </w:r>
          </w:p>
        </w:tc>
      </w:tr>
    </w:tbl>
    <w:p w14:paraId="21CB9661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lastRenderedPageBreak/>
        <w:t>2. Google OAuth 2.0</w:t>
      </w:r>
    </w:p>
    <w:p w14:paraId="1A54C1D6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2.1 </w:t>
      </w:r>
      <w:r w:rsidRPr="002E165C">
        <w:rPr>
          <w:b w:val="0"/>
          <w:color w:val="000000" w:themeColor="text1"/>
        </w:rPr>
        <w:t>사용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기능과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흐름</w:t>
      </w:r>
    </w:p>
    <w:p w14:paraId="409CE3DE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프론트엔드는</w:t>
      </w:r>
      <w:r w:rsidRPr="002E165C">
        <w:rPr>
          <w:color w:val="000000" w:themeColor="text1"/>
        </w:rPr>
        <w:t xml:space="preserve"> Authorization Code flow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시작하며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</w:t>
      </w:r>
      <w:r w:rsidRPr="002E165C">
        <w:rPr>
          <w:color w:val="000000" w:themeColor="text1"/>
        </w:rPr>
        <w:t xml:space="preserve"> scop</w:t>
      </w:r>
      <w:r w:rsidRPr="002E165C">
        <w:rPr>
          <w:color w:val="000000" w:themeColor="text1"/>
        </w:rPr>
        <w:t>e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요청한다</w:t>
      </w:r>
      <w:r w:rsidRPr="002E165C">
        <w:rPr>
          <w:color w:val="000000" w:themeColor="text1"/>
        </w:rPr>
        <w:t>.</w:t>
      </w:r>
    </w:p>
    <w:p w14:paraId="5DDE8D2B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openid email profile</w:t>
      </w:r>
    </w:p>
    <w:p w14:paraId="3DDA9C70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흐름</w:t>
      </w:r>
      <w:r w:rsidRPr="002E165C">
        <w:rPr>
          <w:color w:val="000000" w:themeColor="text1"/>
        </w:rPr>
        <w:t>:</w:t>
      </w:r>
    </w:p>
    <w:p w14:paraId="06B04B29" w14:textId="77777777" w:rsidR="007D3675" w:rsidRPr="002E165C" w:rsidRDefault="002E165C">
      <w:pPr>
        <w:numPr>
          <w:ilvl w:val="0"/>
          <w:numId w:val="1"/>
        </w:numPr>
        <w:rPr>
          <w:color w:val="000000" w:themeColor="text1"/>
        </w:rPr>
      </w:pPr>
      <w:r w:rsidRPr="002E165C">
        <w:rPr>
          <w:color w:val="000000" w:themeColor="text1"/>
        </w:rPr>
        <w:t>브라우저가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https://accounts.google.com/o/oauth2/v2/auth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이동한다</w:t>
      </w:r>
      <w:r w:rsidRPr="002E165C">
        <w:rPr>
          <w:color w:val="000000" w:themeColor="text1"/>
        </w:rPr>
        <w:t>.</w:t>
      </w:r>
    </w:p>
    <w:p w14:paraId="34400889" w14:textId="77777777" w:rsidR="007D3675" w:rsidRPr="002E165C" w:rsidRDefault="002E165C">
      <w:pPr>
        <w:numPr>
          <w:ilvl w:val="0"/>
          <w:numId w:val="1"/>
        </w:numPr>
        <w:rPr>
          <w:color w:val="000000" w:themeColor="text1"/>
        </w:rPr>
      </w:pPr>
      <w:r w:rsidRPr="002E165C">
        <w:rPr>
          <w:color w:val="000000" w:themeColor="text1"/>
        </w:rPr>
        <w:t>Google</w:t>
      </w:r>
      <w:r w:rsidRPr="002E165C">
        <w:rPr>
          <w:color w:val="000000" w:themeColor="text1"/>
        </w:rPr>
        <w:t>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프론트</w:t>
      </w:r>
      <w:r w:rsidRPr="002E165C">
        <w:rPr>
          <w:color w:val="000000" w:themeColor="text1"/>
        </w:rPr>
        <w:t xml:space="preserve"> callback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authorization code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전달한다</w:t>
      </w:r>
      <w:r w:rsidRPr="002E165C">
        <w:rPr>
          <w:color w:val="000000" w:themeColor="text1"/>
        </w:rPr>
        <w:t>.</w:t>
      </w:r>
    </w:p>
    <w:p w14:paraId="179442CB" w14:textId="77777777" w:rsidR="007D3675" w:rsidRPr="002E165C" w:rsidRDefault="002E165C">
      <w:pPr>
        <w:numPr>
          <w:ilvl w:val="0"/>
          <w:numId w:val="1"/>
        </w:numPr>
        <w:rPr>
          <w:color w:val="000000" w:themeColor="text1"/>
        </w:rPr>
      </w:pPr>
      <w:r w:rsidRPr="002E165C">
        <w:rPr>
          <w:color w:val="000000" w:themeColor="text1"/>
        </w:rPr>
        <w:t>프론트가</w:t>
      </w:r>
      <w:r w:rsidRPr="002E165C">
        <w:rPr>
          <w:color w:val="000000" w:themeColor="text1"/>
        </w:rPr>
        <w:t xml:space="preserve"> code, redirect URI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전달한다</w:t>
      </w:r>
      <w:r w:rsidRPr="002E165C">
        <w:rPr>
          <w:color w:val="000000" w:themeColor="text1"/>
        </w:rPr>
        <w:t>.</w:t>
      </w:r>
    </w:p>
    <w:p w14:paraId="2DD3231D" w14:textId="77777777" w:rsidR="007D3675" w:rsidRPr="002E165C" w:rsidRDefault="002E165C">
      <w:pPr>
        <w:numPr>
          <w:ilvl w:val="0"/>
          <w:numId w:val="1"/>
        </w:numPr>
        <w:rPr>
          <w:color w:val="000000" w:themeColor="text1"/>
        </w:rPr>
      </w:pPr>
      <w:r w:rsidRPr="002E165C">
        <w:rPr>
          <w:color w:val="000000" w:themeColor="text1"/>
        </w:rPr>
        <w:t>백엔드가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https://oauth2.googleapis.com/token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access token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교환한다</w:t>
      </w:r>
      <w:r w:rsidRPr="002E165C">
        <w:rPr>
          <w:color w:val="000000" w:themeColor="text1"/>
        </w:rPr>
        <w:t>.</w:t>
      </w:r>
    </w:p>
    <w:p w14:paraId="17F6E050" w14:textId="77777777" w:rsidR="007D3675" w:rsidRPr="002E165C" w:rsidRDefault="002E165C">
      <w:pPr>
        <w:numPr>
          <w:ilvl w:val="0"/>
          <w:numId w:val="1"/>
        </w:numPr>
        <w:rPr>
          <w:color w:val="000000" w:themeColor="text1"/>
        </w:rPr>
      </w:pPr>
      <w:r w:rsidRPr="002E165C">
        <w:rPr>
          <w:color w:val="000000" w:themeColor="text1"/>
        </w:rPr>
        <w:t>백엔드가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https://ww</w:t>
      </w:r>
      <w:r w:rsidRPr="002E165C">
        <w:rPr>
          <w:rStyle w:val="InlineCode"/>
          <w:color w:val="000000" w:themeColor="text1"/>
          <w:highlight w:val="none"/>
        </w:rPr>
        <w:t>w.googleapis.com/oauth2/v3/userinfo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사용자</w:t>
      </w:r>
      <w:r w:rsidRPr="002E165C">
        <w:rPr>
          <w:color w:val="000000" w:themeColor="text1"/>
        </w:rPr>
        <w:t xml:space="preserve"> ID, </w:t>
      </w:r>
      <w:r w:rsidRPr="002E165C">
        <w:rPr>
          <w:color w:val="000000" w:themeColor="text1"/>
        </w:rPr>
        <w:t>이메일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이름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사진을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가져온다</w:t>
      </w:r>
      <w:r w:rsidRPr="002E165C">
        <w:rPr>
          <w:color w:val="000000" w:themeColor="text1"/>
        </w:rPr>
        <w:t>.</w:t>
      </w:r>
    </w:p>
    <w:p w14:paraId="75080931" w14:textId="77777777" w:rsidR="007D3675" w:rsidRPr="002E165C" w:rsidRDefault="002E165C">
      <w:pPr>
        <w:numPr>
          <w:ilvl w:val="0"/>
          <w:numId w:val="1"/>
        </w:numPr>
        <w:rPr>
          <w:color w:val="000000" w:themeColor="text1"/>
        </w:rPr>
      </w:pPr>
      <w:r w:rsidRPr="002E165C">
        <w:rPr>
          <w:color w:val="000000" w:themeColor="text1"/>
        </w:rPr>
        <w:t>이메일이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없거나</w:t>
      </w:r>
      <w:r w:rsidRPr="002E165C">
        <w:rPr>
          <w:color w:val="000000" w:themeColor="text1"/>
        </w:rPr>
        <w:t xml:space="preserve"> Google</w:t>
      </w:r>
      <w:r w:rsidRPr="002E165C">
        <w:rPr>
          <w:color w:val="000000" w:themeColor="text1"/>
        </w:rPr>
        <w:t>의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email_verified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false</w:t>
      </w:r>
      <w:r w:rsidRPr="002E165C">
        <w:rPr>
          <w:color w:val="000000" w:themeColor="text1"/>
        </w:rPr>
        <w:t>이면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로그인을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거부한다</w:t>
      </w:r>
      <w:r w:rsidRPr="002E165C">
        <w:rPr>
          <w:color w:val="000000" w:themeColor="text1"/>
        </w:rPr>
        <w:t>.</w:t>
      </w:r>
    </w:p>
    <w:p w14:paraId="50559C7A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프론트는</w:t>
      </w:r>
      <w:r w:rsidRPr="002E165C">
        <w:rPr>
          <w:color w:val="000000" w:themeColor="text1"/>
        </w:rPr>
        <w:t xml:space="preserve"> OAuth </w:t>
      </w:r>
      <w:r w:rsidRPr="002E165C">
        <w:rPr>
          <w:color w:val="000000" w:themeColor="text1"/>
        </w:rPr>
        <w:t>요청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난수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state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session storage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저장하고</w:t>
      </w:r>
      <w:r w:rsidRPr="002E165C">
        <w:rPr>
          <w:color w:val="000000" w:themeColor="text1"/>
        </w:rPr>
        <w:t xml:space="preserve"> callback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번만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소비한다</w:t>
      </w:r>
      <w:r w:rsidRPr="002E165C">
        <w:rPr>
          <w:color w:val="000000" w:themeColor="text1"/>
        </w:rPr>
        <w:t>.</w:t>
      </w:r>
    </w:p>
    <w:p w14:paraId="7F60E1F0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2.2 </w:t>
      </w:r>
      <w:r w:rsidRPr="002E165C">
        <w:rPr>
          <w:b w:val="0"/>
          <w:color w:val="000000" w:themeColor="text1"/>
        </w:rPr>
        <w:t>가입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및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콘솔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설정</w:t>
      </w:r>
    </w:p>
    <w:p w14:paraId="42C8AA6D" w14:textId="77777777" w:rsidR="007D3675" w:rsidRPr="002E165C" w:rsidRDefault="002E165C">
      <w:pPr>
        <w:numPr>
          <w:ilvl w:val="0"/>
          <w:numId w:val="2"/>
        </w:numPr>
        <w:rPr>
          <w:color w:val="000000" w:themeColor="text1"/>
        </w:rPr>
      </w:pPr>
      <w:r w:rsidRPr="002E165C">
        <w:rPr>
          <w:color w:val="000000" w:themeColor="text1"/>
        </w:rPr>
        <w:t>Google Cloud Console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프로젝트를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생성하거나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인수받는다</w:t>
      </w:r>
      <w:r w:rsidRPr="002E165C">
        <w:rPr>
          <w:color w:val="000000" w:themeColor="text1"/>
        </w:rPr>
        <w:t>.</w:t>
      </w:r>
    </w:p>
    <w:p w14:paraId="273EE35A" w14:textId="77777777" w:rsidR="007D3675" w:rsidRPr="002E165C" w:rsidRDefault="002E165C">
      <w:pPr>
        <w:numPr>
          <w:ilvl w:val="0"/>
          <w:numId w:val="2"/>
        </w:numPr>
        <w:rPr>
          <w:color w:val="000000" w:themeColor="text1"/>
        </w:rPr>
      </w:pPr>
      <w:r w:rsidRPr="002E165C">
        <w:rPr>
          <w:color w:val="000000" w:themeColor="text1"/>
        </w:rPr>
        <w:t>Google Auth Platform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앱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이름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지원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이메일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대상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유형을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설정한다</w:t>
      </w:r>
      <w:r w:rsidRPr="002E165C">
        <w:rPr>
          <w:color w:val="000000" w:themeColor="text1"/>
        </w:rPr>
        <w:t>.</w:t>
      </w:r>
    </w:p>
    <w:p w14:paraId="32A4BFAC" w14:textId="77777777" w:rsidR="007D3675" w:rsidRPr="002E165C" w:rsidRDefault="002E165C">
      <w:pPr>
        <w:numPr>
          <w:ilvl w:val="0"/>
          <w:numId w:val="2"/>
        </w:numPr>
        <w:rPr>
          <w:color w:val="000000" w:themeColor="text1"/>
        </w:rPr>
      </w:pPr>
      <w:r w:rsidRPr="002E165C">
        <w:rPr>
          <w:color w:val="000000" w:themeColor="text1"/>
        </w:rPr>
        <w:t>OAuth consent screen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openid</w:t>
      </w:r>
      <w:r w:rsidRPr="002E165C">
        <w:rPr>
          <w:color w:val="000000" w:themeColor="text1"/>
        </w:rPr>
        <w:t xml:space="preserve">, </w:t>
      </w:r>
      <w:r w:rsidRPr="002E165C">
        <w:rPr>
          <w:rStyle w:val="InlineCode"/>
          <w:color w:val="000000" w:themeColor="text1"/>
          <w:highlight w:val="none"/>
        </w:rPr>
        <w:t>email</w:t>
      </w:r>
      <w:r w:rsidRPr="002E165C">
        <w:rPr>
          <w:color w:val="000000" w:themeColor="text1"/>
        </w:rPr>
        <w:t xml:space="preserve">, </w:t>
      </w:r>
      <w:r w:rsidRPr="002E165C">
        <w:rPr>
          <w:rStyle w:val="InlineCode"/>
          <w:color w:val="000000" w:themeColor="text1"/>
          <w:highlight w:val="none"/>
        </w:rPr>
        <w:t>profile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범위를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구성한다</w:t>
      </w:r>
      <w:r w:rsidRPr="002E165C">
        <w:rPr>
          <w:color w:val="000000" w:themeColor="text1"/>
        </w:rPr>
        <w:t>.</w:t>
      </w:r>
    </w:p>
    <w:p w14:paraId="755A0A5D" w14:textId="77777777" w:rsidR="007D3675" w:rsidRPr="002E165C" w:rsidRDefault="002E165C">
      <w:pPr>
        <w:numPr>
          <w:ilvl w:val="0"/>
          <w:numId w:val="2"/>
        </w:numPr>
        <w:rPr>
          <w:color w:val="000000" w:themeColor="text1"/>
        </w:rPr>
      </w:pPr>
      <w:r w:rsidRPr="002E165C">
        <w:rPr>
          <w:color w:val="000000" w:themeColor="text1"/>
        </w:rPr>
        <w:t>테스트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상태라면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로그인할</w:t>
      </w:r>
      <w:r w:rsidRPr="002E165C">
        <w:rPr>
          <w:color w:val="000000" w:themeColor="text1"/>
        </w:rPr>
        <w:t xml:space="preserve"> Google </w:t>
      </w:r>
      <w:r w:rsidRPr="002E165C">
        <w:rPr>
          <w:color w:val="000000" w:themeColor="text1"/>
        </w:rPr>
        <w:t>계정을</w:t>
      </w:r>
      <w:r w:rsidRPr="002E165C">
        <w:rPr>
          <w:color w:val="000000" w:themeColor="text1"/>
        </w:rPr>
        <w:t xml:space="preserve"> Test users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등록한다</w:t>
      </w:r>
      <w:r w:rsidRPr="002E165C">
        <w:rPr>
          <w:color w:val="000000" w:themeColor="text1"/>
        </w:rPr>
        <w:t>.</w:t>
      </w:r>
    </w:p>
    <w:p w14:paraId="1A4C8CAC" w14:textId="77777777" w:rsidR="007D3675" w:rsidRPr="002E165C" w:rsidRDefault="002E165C">
      <w:pPr>
        <w:numPr>
          <w:ilvl w:val="0"/>
          <w:numId w:val="2"/>
        </w:numPr>
        <w:rPr>
          <w:color w:val="000000" w:themeColor="text1"/>
        </w:rPr>
      </w:pPr>
      <w:r w:rsidRPr="002E165C">
        <w:rPr>
          <w:color w:val="000000" w:themeColor="text1"/>
        </w:rPr>
        <w:t>OAuth Client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Web application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유형으로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생성한다</w:t>
      </w:r>
      <w:r w:rsidRPr="002E165C">
        <w:rPr>
          <w:color w:val="000000" w:themeColor="text1"/>
        </w:rPr>
        <w:t>.</w:t>
      </w:r>
    </w:p>
    <w:p w14:paraId="05BD51C5" w14:textId="77777777" w:rsidR="007D3675" w:rsidRPr="002E165C" w:rsidRDefault="002E165C">
      <w:pPr>
        <w:numPr>
          <w:ilvl w:val="0"/>
          <w:numId w:val="2"/>
        </w:numPr>
        <w:rPr>
          <w:color w:val="000000" w:themeColor="text1"/>
        </w:rPr>
      </w:pPr>
      <w:r w:rsidRPr="002E165C">
        <w:rPr>
          <w:color w:val="000000" w:themeColor="text1"/>
        </w:rPr>
        <w:t>Authorized redirect URIs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아래</w:t>
      </w:r>
      <w:r w:rsidRPr="002E165C">
        <w:rPr>
          <w:color w:val="000000" w:themeColor="text1"/>
        </w:rPr>
        <w:t xml:space="preserve"> callback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환경별로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정확히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등록한다</w:t>
      </w:r>
      <w:r w:rsidRPr="002E165C">
        <w:rPr>
          <w:color w:val="000000" w:themeColor="text1"/>
        </w:rPr>
        <w:t>.</w:t>
      </w:r>
    </w:p>
    <w:p w14:paraId="4AF69748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http:/</w:t>
      </w:r>
      <w:r w:rsidRPr="002E165C">
        <w:rPr>
          <w:color w:val="000000" w:themeColor="text1"/>
        </w:rPr>
        <w:t>/localhost:5173/oauth/google/callback</w:t>
      </w:r>
      <w:r w:rsidRPr="002E165C">
        <w:rPr>
          <w:color w:val="000000" w:themeColor="text1"/>
        </w:rPr>
        <w:br/>
        <w:t>https://&lt;production-frontend-domain&gt;/oauth/google/callback</w:t>
      </w:r>
      <w:r w:rsidRPr="002E165C">
        <w:rPr>
          <w:color w:val="000000" w:themeColor="text1"/>
        </w:rPr>
        <w:br/>
        <w:t xml:space="preserve">https://&lt;preview-domain&gt;/oauth/google/callback     # Preview </w:t>
      </w:r>
      <w:r w:rsidRPr="002E165C">
        <w:rPr>
          <w:color w:val="000000" w:themeColor="text1"/>
        </w:rPr>
        <w:t>로그인이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필요할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때만</w:t>
      </w:r>
    </w:p>
    <w:p w14:paraId="71167F24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redirect URI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scheme, host, port, path, </w:t>
      </w:r>
      <w:r w:rsidRPr="002E165C">
        <w:rPr>
          <w:color w:val="000000" w:themeColor="text1"/>
        </w:rPr>
        <w:t>마지막</w:t>
      </w:r>
      <w:r w:rsidRPr="002E165C">
        <w:rPr>
          <w:color w:val="000000" w:themeColor="text1"/>
        </w:rPr>
        <w:t xml:space="preserve"> slash</w:t>
      </w:r>
      <w:r w:rsidRPr="002E165C">
        <w:rPr>
          <w:color w:val="000000" w:themeColor="text1"/>
        </w:rPr>
        <w:t>까지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완전히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같아야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코드는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window.location</w:t>
      </w:r>
      <w:r w:rsidRPr="002E165C">
        <w:rPr>
          <w:rStyle w:val="InlineCode"/>
          <w:color w:val="000000" w:themeColor="text1"/>
          <w:highlight w:val="none"/>
        </w:rPr>
        <w:t>.origin + /oauth/google/callback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생성하므로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프론트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도메인별</w:t>
      </w:r>
      <w:r w:rsidRPr="002E165C">
        <w:rPr>
          <w:color w:val="000000" w:themeColor="text1"/>
        </w:rPr>
        <w:t xml:space="preserve"> URI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등록해야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공식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절차는</w:t>
      </w:r>
      <w:r w:rsidRPr="002E165C">
        <w:rPr>
          <w:color w:val="000000" w:themeColor="text1"/>
        </w:rPr>
        <w:t xml:space="preserve"> </w:t>
      </w:r>
      <w:hyperlink r:id="rId5" w:history="1">
        <w:r w:rsidRPr="002E165C">
          <w:rPr>
            <w:rStyle w:val="a3"/>
            <w:color w:val="000000" w:themeColor="text1"/>
          </w:rPr>
          <w:t>Google OAuth Web Server Applications</w:t>
        </w:r>
      </w:hyperlink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참고한다</w:t>
      </w:r>
      <w:r w:rsidRPr="002E165C">
        <w:rPr>
          <w:color w:val="000000" w:themeColor="text1"/>
        </w:rPr>
        <w:t>.</w:t>
      </w:r>
    </w:p>
    <w:p w14:paraId="07188E0E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lastRenderedPageBreak/>
        <w:t xml:space="preserve">2.3 </w:t>
      </w:r>
      <w:r w:rsidRPr="002E165C">
        <w:rPr>
          <w:b w:val="0"/>
          <w:color w:val="000000" w:themeColor="text1"/>
        </w:rPr>
        <w:t>전달받아야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하는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4790"/>
        <w:gridCol w:w="2126"/>
      </w:tblGrid>
      <w:tr w:rsidR="002E165C" w:rsidRPr="002E165C" w14:paraId="359150E5" w14:textId="77777777">
        <w:tc>
          <w:tcPr>
            <w:tcW w:w="0" w:type="auto"/>
          </w:tcPr>
          <w:p w14:paraId="540E59D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정보</w:t>
            </w:r>
          </w:p>
        </w:tc>
        <w:tc>
          <w:tcPr>
            <w:tcW w:w="0" w:type="auto"/>
          </w:tcPr>
          <w:p w14:paraId="459A8EF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저장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위치</w:t>
            </w:r>
          </w:p>
        </w:tc>
        <w:tc>
          <w:tcPr>
            <w:tcW w:w="0" w:type="auto"/>
          </w:tcPr>
          <w:p w14:paraId="556C449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공개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여부</w:t>
            </w:r>
          </w:p>
        </w:tc>
      </w:tr>
      <w:tr w:rsidR="002E165C" w:rsidRPr="002E165C" w14:paraId="046E5838" w14:textId="77777777">
        <w:tc>
          <w:tcPr>
            <w:tcW w:w="0" w:type="auto"/>
          </w:tcPr>
          <w:p w14:paraId="22D91F7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Client ID</w:t>
            </w:r>
          </w:p>
        </w:tc>
        <w:tc>
          <w:tcPr>
            <w:tcW w:w="0" w:type="auto"/>
          </w:tcPr>
          <w:p w14:paraId="7E98A32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Vercel</w:t>
            </w:r>
            <w:r w:rsidRPr="002E165C">
              <w:rPr>
                <w:color w:val="000000" w:themeColor="text1"/>
              </w:rPr>
              <w:t>의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VITE_GOOGLE_CLIENT_ID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color w:val="000000" w:themeColor="text1"/>
              </w:rPr>
              <w:t>백엔드의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GOOGLE_CLIENT_ID</w:t>
            </w:r>
          </w:p>
        </w:tc>
        <w:tc>
          <w:tcPr>
            <w:tcW w:w="0" w:type="auto"/>
          </w:tcPr>
          <w:p w14:paraId="40B8966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브라우저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노출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가능</w:t>
            </w:r>
          </w:p>
        </w:tc>
      </w:tr>
      <w:tr w:rsidR="002E165C" w:rsidRPr="002E165C" w14:paraId="2B11C0BB" w14:textId="77777777">
        <w:tc>
          <w:tcPr>
            <w:tcW w:w="0" w:type="auto"/>
          </w:tcPr>
          <w:p w14:paraId="183B005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Client Secret</w:t>
            </w:r>
          </w:p>
        </w:tc>
        <w:tc>
          <w:tcPr>
            <w:tcW w:w="0" w:type="auto"/>
          </w:tcPr>
          <w:p w14:paraId="2A87B7B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GOOGLE_CLIENT_SECRET</w:t>
            </w:r>
          </w:p>
        </w:tc>
        <w:tc>
          <w:tcPr>
            <w:tcW w:w="0" w:type="auto"/>
          </w:tcPr>
          <w:p w14:paraId="33A0636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비밀</w:t>
            </w:r>
          </w:p>
        </w:tc>
      </w:tr>
      <w:tr w:rsidR="002E165C" w:rsidRPr="002E165C" w14:paraId="69FD748C" w14:textId="77777777">
        <w:tc>
          <w:tcPr>
            <w:tcW w:w="0" w:type="auto"/>
          </w:tcPr>
          <w:p w14:paraId="631B91C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허용</w:t>
            </w:r>
            <w:r w:rsidRPr="002E165C">
              <w:rPr>
                <w:color w:val="000000" w:themeColor="text1"/>
              </w:rPr>
              <w:t xml:space="preserve"> callback </w:t>
            </w:r>
            <w:r w:rsidRPr="002E165C">
              <w:rPr>
                <w:color w:val="000000" w:themeColor="text1"/>
              </w:rPr>
              <w:t>목록</w:t>
            </w:r>
          </w:p>
        </w:tc>
        <w:tc>
          <w:tcPr>
            <w:tcW w:w="0" w:type="auto"/>
          </w:tcPr>
          <w:p w14:paraId="33B3B8C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GOOGLE_ALLOWED_REDIRECT_URIS</w:t>
            </w:r>
          </w:p>
        </w:tc>
        <w:tc>
          <w:tcPr>
            <w:tcW w:w="0" w:type="auto"/>
          </w:tcPr>
          <w:p w14:paraId="10C4D3C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비밀은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아니나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서버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설정</w:t>
            </w:r>
          </w:p>
        </w:tc>
      </w:tr>
      <w:tr w:rsidR="002E165C" w:rsidRPr="002E165C" w14:paraId="460F1207" w14:textId="77777777">
        <w:tc>
          <w:tcPr>
            <w:tcW w:w="0" w:type="auto"/>
          </w:tcPr>
          <w:p w14:paraId="3B6D175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Google Cloud </w:t>
            </w:r>
            <w:r w:rsidRPr="002E165C">
              <w:rPr>
                <w:color w:val="000000" w:themeColor="text1"/>
              </w:rPr>
              <w:t>프로젝트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관리자</w:t>
            </w:r>
          </w:p>
        </w:tc>
        <w:tc>
          <w:tcPr>
            <w:tcW w:w="0" w:type="auto"/>
          </w:tcPr>
          <w:p w14:paraId="632567C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인수인계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문서</w:t>
            </w:r>
            <w:r w:rsidRPr="002E165C">
              <w:rPr>
                <w:color w:val="000000" w:themeColor="text1"/>
              </w:rPr>
              <w:t>/</w:t>
            </w:r>
            <w:r w:rsidRPr="002E165C">
              <w:rPr>
                <w:color w:val="000000" w:themeColor="text1"/>
              </w:rPr>
              <w:t>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계정</w:t>
            </w:r>
          </w:p>
        </w:tc>
        <w:tc>
          <w:tcPr>
            <w:tcW w:w="0" w:type="auto"/>
          </w:tcPr>
          <w:p w14:paraId="2D0C25B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개인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계정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단독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소유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금지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권장</w:t>
            </w:r>
          </w:p>
        </w:tc>
      </w:tr>
    </w:tbl>
    <w:p w14:paraId="4B3373C1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프론트와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백엔드의</w:t>
      </w:r>
      <w:r w:rsidRPr="002E165C">
        <w:rPr>
          <w:color w:val="000000" w:themeColor="text1"/>
        </w:rPr>
        <w:t xml:space="preserve"> Client ID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같은</w:t>
      </w:r>
      <w:r w:rsidRPr="002E165C">
        <w:rPr>
          <w:color w:val="000000" w:themeColor="text1"/>
        </w:rPr>
        <w:t xml:space="preserve"> OAuth Client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가리켜야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백엔드는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요청에서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받은</w:t>
      </w:r>
      <w:r w:rsidRPr="002E165C">
        <w:rPr>
          <w:color w:val="000000" w:themeColor="text1"/>
        </w:rPr>
        <w:t xml:space="preserve"> redirect URI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GOOGLE_ALLOWED_REDIRECT_URIS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포함되는지도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별도로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검사하므로</w:t>
      </w:r>
      <w:r w:rsidRPr="002E165C">
        <w:rPr>
          <w:color w:val="000000" w:themeColor="text1"/>
        </w:rPr>
        <w:t xml:space="preserve"> Google Console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목록이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일치해야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>.</w:t>
      </w:r>
    </w:p>
    <w:p w14:paraId="0FEC8B75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3. GitHub OAuth App — </w:t>
      </w:r>
      <w:r w:rsidRPr="002E165C">
        <w:rPr>
          <w:b w:val="0"/>
          <w:i w:val="0"/>
          <w:color w:val="000000" w:themeColor="text1"/>
        </w:rPr>
        <w:t>소셜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로그인</w:t>
      </w:r>
    </w:p>
    <w:p w14:paraId="00AEC0E7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GitHub repository </w:t>
      </w:r>
      <w:r w:rsidRPr="002E165C">
        <w:rPr>
          <w:color w:val="000000" w:themeColor="text1"/>
        </w:rPr>
        <w:t>연동용</w:t>
      </w:r>
      <w:r w:rsidRPr="002E165C">
        <w:rPr>
          <w:color w:val="000000" w:themeColor="text1"/>
        </w:rPr>
        <w:t xml:space="preserve"> GitHub App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소셜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로그인용</w:t>
      </w:r>
      <w:r w:rsidRPr="002E165C">
        <w:rPr>
          <w:color w:val="000000" w:themeColor="text1"/>
        </w:rPr>
        <w:t xml:space="preserve"> OAuth App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별개의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설정이다</w:t>
      </w:r>
      <w:r w:rsidRPr="002E165C">
        <w:rPr>
          <w:color w:val="000000" w:themeColor="text1"/>
        </w:rPr>
        <w:t>.</w:t>
      </w:r>
    </w:p>
    <w:p w14:paraId="4B2B16A3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3.1 </w:t>
      </w:r>
      <w:r w:rsidRPr="002E165C">
        <w:rPr>
          <w:b w:val="0"/>
          <w:color w:val="000000" w:themeColor="text1"/>
        </w:rPr>
        <w:t>사용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기능과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흐름</w:t>
      </w:r>
    </w:p>
    <w:p w14:paraId="4F105850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프론트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요청</w:t>
      </w:r>
      <w:r w:rsidRPr="002E165C">
        <w:rPr>
          <w:color w:val="000000" w:themeColor="text1"/>
        </w:rPr>
        <w:t xml:space="preserve"> scope:</w:t>
      </w:r>
    </w:p>
    <w:p w14:paraId="4118C5FC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read:user user:email</w:t>
      </w:r>
    </w:p>
    <w:p w14:paraId="6E7034FA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호출</w:t>
      </w:r>
      <w:r w:rsidRPr="002E165C">
        <w:rPr>
          <w:color w:val="000000" w:themeColor="text1"/>
        </w:rPr>
        <w:t xml:space="preserve"> endpoint:</w:t>
      </w:r>
    </w:p>
    <w:p w14:paraId="61AD5241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인가</w:t>
      </w:r>
      <w:r w:rsidRPr="002E165C">
        <w:rPr>
          <w:color w:val="000000" w:themeColor="text1"/>
        </w:rPr>
        <w:t xml:space="preserve">: </w:t>
      </w:r>
      <w:r w:rsidRPr="002E165C">
        <w:rPr>
          <w:rStyle w:val="InlineCode"/>
          <w:color w:val="000000" w:themeColor="text1"/>
          <w:highlight w:val="none"/>
        </w:rPr>
        <w:t>https://github.com/login/oauth/authorize</w:t>
      </w:r>
    </w:p>
    <w:p w14:paraId="51397622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token </w:t>
      </w:r>
      <w:r w:rsidRPr="002E165C">
        <w:rPr>
          <w:color w:val="000000" w:themeColor="text1"/>
        </w:rPr>
        <w:t>교환</w:t>
      </w:r>
      <w:r w:rsidRPr="002E165C">
        <w:rPr>
          <w:color w:val="000000" w:themeColor="text1"/>
        </w:rPr>
        <w:t xml:space="preserve">: </w:t>
      </w:r>
      <w:r w:rsidRPr="002E165C">
        <w:rPr>
          <w:rStyle w:val="InlineCode"/>
          <w:color w:val="000000" w:themeColor="text1"/>
          <w:highlight w:val="none"/>
        </w:rPr>
        <w:t>https://github.com/login/oauth/access_token</w:t>
      </w:r>
    </w:p>
    <w:p w14:paraId="2475CD1F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사용자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조회</w:t>
      </w:r>
      <w:r w:rsidRPr="002E165C">
        <w:rPr>
          <w:color w:val="000000" w:themeColor="text1"/>
        </w:rPr>
        <w:t xml:space="preserve">: </w:t>
      </w:r>
      <w:r w:rsidRPr="002E165C">
        <w:rPr>
          <w:rStyle w:val="InlineCode"/>
          <w:color w:val="000000" w:themeColor="text1"/>
          <w:highlight w:val="none"/>
        </w:rPr>
        <w:t>https://api.github.com/user</w:t>
      </w:r>
    </w:p>
    <w:p w14:paraId="564ADEC6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공개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이메일이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없을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때</w:t>
      </w:r>
      <w:r w:rsidRPr="002E165C">
        <w:rPr>
          <w:color w:val="000000" w:themeColor="text1"/>
        </w:rPr>
        <w:t xml:space="preserve">: </w:t>
      </w:r>
      <w:r w:rsidRPr="002E165C">
        <w:rPr>
          <w:rStyle w:val="InlineCode"/>
          <w:color w:val="000000" w:themeColor="text1"/>
          <w:highlight w:val="none"/>
        </w:rPr>
        <w:t>https://api.github.com/user/emails</w:t>
      </w:r>
    </w:p>
    <w:p w14:paraId="11513AD5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GitHub </w:t>
      </w:r>
      <w:r w:rsidRPr="002E165C">
        <w:rPr>
          <w:color w:val="000000" w:themeColor="text1"/>
        </w:rPr>
        <w:t>프로필의</w:t>
      </w:r>
      <w:r w:rsidRPr="002E165C">
        <w:rPr>
          <w:color w:val="000000" w:themeColor="text1"/>
        </w:rPr>
        <w:t xml:space="preserve"> email</w:t>
      </w:r>
      <w:r w:rsidRPr="002E165C">
        <w:rPr>
          <w:color w:val="000000" w:themeColor="text1"/>
        </w:rPr>
        <w:t>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비공개이면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/user/emails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primary=true</w:t>
      </w:r>
      <w:r w:rsidRPr="002E165C">
        <w:rPr>
          <w:color w:val="000000" w:themeColor="text1"/>
        </w:rPr>
        <w:t xml:space="preserve">, </w:t>
      </w:r>
      <w:r w:rsidRPr="002E165C">
        <w:rPr>
          <w:rStyle w:val="InlineCode"/>
          <w:color w:val="000000" w:themeColor="text1"/>
          <w:highlight w:val="none"/>
        </w:rPr>
        <w:t>verified=true</w:t>
      </w:r>
      <w:r w:rsidRPr="002E165C">
        <w:rPr>
          <w:color w:val="000000" w:themeColor="text1"/>
        </w:rPr>
        <w:t>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주소를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검증된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이메일을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찾지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못하면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로그인을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거부한다</w:t>
      </w:r>
      <w:r w:rsidRPr="002E165C">
        <w:rPr>
          <w:color w:val="000000" w:themeColor="text1"/>
        </w:rPr>
        <w:t>.</w:t>
      </w:r>
    </w:p>
    <w:p w14:paraId="744ABC3E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3.2 </w:t>
      </w:r>
      <w:r w:rsidRPr="002E165C">
        <w:rPr>
          <w:b w:val="0"/>
          <w:color w:val="000000" w:themeColor="text1"/>
        </w:rPr>
        <w:t>생성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및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설정</w:t>
      </w:r>
    </w:p>
    <w:p w14:paraId="72247F92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GitHub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또는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팀</w:t>
      </w:r>
      <w:r w:rsidRPr="002E165C">
        <w:rPr>
          <w:color w:val="000000" w:themeColor="text1"/>
        </w:rPr>
        <w:t xml:space="preserve"> organization</w:t>
      </w:r>
      <w:r w:rsidRPr="002E165C">
        <w:rPr>
          <w:color w:val="000000" w:themeColor="text1"/>
        </w:rPr>
        <w:t>의</w:t>
      </w:r>
      <w:r w:rsidRPr="002E165C">
        <w:rPr>
          <w:color w:val="000000" w:themeColor="text1"/>
        </w:rPr>
        <w:t xml:space="preserve"> Developer settings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OAuth App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생성한다</w:t>
      </w:r>
      <w:r w:rsidRPr="002E165C">
        <w:rPr>
          <w:color w:val="000000" w:themeColor="text1"/>
        </w:rPr>
        <w:t>.</w:t>
      </w:r>
    </w:p>
    <w:p w14:paraId="7D3EF75A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 xml:space="preserve">Application name     : AiT </w:t>
      </w:r>
      <w:r w:rsidRPr="002E165C">
        <w:rPr>
          <w:color w:val="000000" w:themeColor="text1"/>
        </w:rPr>
        <w:t>Login (</w:t>
      </w:r>
      <w:r w:rsidRPr="002E165C">
        <w:rPr>
          <w:color w:val="000000" w:themeColor="text1"/>
        </w:rPr>
        <w:t>환경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구분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권장</w:t>
      </w:r>
      <w:r w:rsidRPr="002E165C">
        <w:rPr>
          <w:color w:val="000000" w:themeColor="text1"/>
        </w:rPr>
        <w:t>)</w:t>
      </w:r>
      <w:r w:rsidRPr="002E165C">
        <w:rPr>
          <w:color w:val="000000" w:themeColor="text1"/>
        </w:rPr>
        <w:br/>
        <w:t>Homepage URL         : https://&lt;frontend-domain&gt;</w:t>
      </w:r>
      <w:r w:rsidRPr="002E165C">
        <w:rPr>
          <w:color w:val="000000" w:themeColor="text1"/>
        </w:rPr>
        <w:br/>
      </w:r>
      <w:r w:rsidRPr="002E165C">
        <w:rPr>
          <w:color w:val="000000" w:themeColor="text1"/>
        </w:rPr>
        <w:lastRenderedPageBreak/>
        <w:t>Authorization callback URL:</w:t>
      </w:r>
      <w:r w:rsidRPr="002E165C">
        <w:rPr>
          <w:color w:val="000000" w:themeColor="text1"/>
        </w:rPr>
        <w:br/>
        <w:t xml:space="preserve">  local              : http://localhost:5173/oauth/github/callback</w:t>
      </w:r>
      <w:r w:rsidRPr="002E165C">
        <w:rPr>
          <w:color w:val="000000" w:themeColor="text1"/>
        </w:rPr>
        <w:br/>
        <w:t xml:space="preserve">  production         : https://&lt;production-frontend-domain&gt;/oauth/github/callback</w:t>
      </w:r>
    </w:p>
    <w:p w14:paraId="73A42683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GitHub OAuth </w:t>
      </w:r>
      <w:r w:rsidRPr="002E165C">
        <w:rPr>
          <w:color w:val="000000" w:themeColor="text1"/>
        </w:rPr>
        <w:t>App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환경별</w:t>
      </w:r>
      <w:r w:rsidRPr="002E165C">
        <w:rPr>
          <w:color w:val="000000" w:themeColor="text1"/>
        </w:rPr>
        <w:t xml:space="preserve"> callback </w:t>
      </w:r>
      <w:r w:rsidRPr="002E165C">
        <w:rPr>
          <w:color w:val="000000" w:themeColor="text1"/>
        </w:rPr>
        <w:t>관리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제약이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있으므로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로컬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앱을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분리하는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방식이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안전하다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공식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흐름은</w:t>
      </w:r>
      <w:r w:rsidRPr="002E165C">
        <w:rPr>
          <w:color w:val="000000" w:themeColor="text1"/>
        </w:rPr>
        <w:t xml:space="preserve"> </w:t>
      </w:r>
      <w:hyperlink r:id="rId6" w:history="1">
        <w:r w:rsidRPr="002E165C">
          <w:rPr>
            <w:rStyle w:val="a3"/>
            <w:color w:val="000000" w:themeColor="text1"/>
          </w:rPr>
          <w:t>GitHub OAuth Web Application Flow</w:t>
        </w:r>
      </w:hyperlink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참고한다</w:t>
      </w:r>
      <w:r w:rsidRPr="002E165C">
        <w:rPr>
          <w:color w:val="000000" w:themeColor="text1"/>
        </w:rPr>
        <w:t>.</w:t>
      </w:r>
    </w:p>
    <w:p w14:paraId="7B66624D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3.3 </w:t>
      </w:r>
      <w:r w:rsidRPr="002E165C">
        <w:rPr>
          <w:b w:val="0"/>
          <w:color w:val="000000" w:themeColor="text1"/>
        </w:rPr>
        <w:t>전달받아야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하는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4819"/>
        <w:gridCol w:w="1904"/>
      </w:tblGrid>
      <w:tr w:rsidR="002E165C" w:rsidRPr="002E165C" w14:paraId="454B8C1A" w14:textId="77777777">
        <w:tc>
          <w:tcPr>
            <w:tcW w:w="0" w:type="auto"/>
          </w:tcPr>
          <w:p w14:paraId="21D627C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정보</w:t>
            </w:r>
          </w:p>
        </w:tc>
        <w:tc>
          <w:tcPr>
            <w:tcW w:w="0" w:type="auto"/>
          </w:tcPr>
          <w:p w14:paraId="2FC09DE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저장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위치</w:t>
            </w:r>
          </w:p>
        </w:tc>
        <w:tc>
          <w:tcPr>
            <w:tcW w:w="0" w:type="auto"/>
          </w:tcPr>
          <w:p w14:paraId="0B75E7D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공개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여부</w:t>
            </w:r>
          </w:p>
        </w:tc>
      </w:tr>
      <w:tr w:rsidR="002E165C" w:rsidRPr="002E165C" w14:paraId="0F33146F" w14:textId="77777777">
        <w:tc>
          <w:tcPr>
            <w:tcW w:w="0" w:type="auto"/>
          </w:tcPr>
          <w:p w14:paraId="7E4AA45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Client ID</w:t>
            </w:r>
          </w:p>
        </w:tc>
        <w:tc>
          <w:tcPr>
            <w:tcW w:w="0" w:type="auto"/>
          </w:tcPr>
          <w:p w14:paraId="108FE18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VITE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_GITHUB_CLIENT_ID</w:t>
            </w:r>
            <w:r w:rsidRPr="002E165C">
              <w:rPr>
                <w:color w:val="000000" w:themeColor="text1"/>
              </w:rPr>
              <w:t xml:space="preserve">,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GITHUB_CLIENT_ID</w:t>
            </w:r>
          </w:p>
        </w:tc>
        <w:tc>
          <w:tcPr>
            <w:tcW w:w="0" w:type="auto"/>
          </w:tcPr>
          <w:p w14:paraId="7ACC6B0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브라우저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노출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가능</w:t>
            </w:r>
          </w:p>
        </w:tc>
      </w:tr>
      <w:tr w:rsidR="002E165C" w:rsidRPr="002E165C" w14:paraId="5AE21066" w14:textId="77777777">
        <w:tc>
          <w:tcPr>
            <w:tcW w:w="0" w:type="auto"/>
          </w:tcPr>
          <w:p w14:paraId="35A3A9F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Client Secret</w:t>
            </w:r>
          </w:p>
        </w:tc>
        <w:tc>
          <w:tcPr>
            <w:tcW w:w="0" w:type="auto"/>
          </w:tcPr>
          <w:p w14:paraId="62BD033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GITHUB_CLIENT_SECRET</w:t>
            </w:r>
          </w:p>
        </w:tc>
        <w:tc>
          <w:tcPr>
            <w:tcW w:w="0" w:type="auto"/>
          </w:tcPr>
          <w:p w14:paraId="0831003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비밀</w:t>
            </w:r>
          </w:p>
        </w:tc>
      </w:tr>
      <w:tr w:rsidR="002E165C" w:rsidRPr="002E165C" w14:paraId="4D8BF59D" w14:textId="77777777">
        <w:tc>
          <w:tcPr>
            <w:tcW w:w="0" w:type="auto"/>
          </w:tcPr>
          <w:p w14:paraId="2D9C11C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callback URI</w:t>
            </w:r>
          </w:p>
        </w:tc>
        <w:tc>
          <w:tcPr>
            <w:tcW w:w="0" w:type="auto"/>
          </w:tcPr>
          <w:p w14:paraId="5762579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GITHUB_ALLOWED_REDIRECT_URIS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및</w:t>
            </w:r>
            <w:r w:rsidRPr="002E165C">
              <w:rPr>
                <w:color w:val="000000" w:themeColor="text1"/>
              </w:rPr>
              <w:t xml:space="preserve"> GitHub App </w:t>
            </w:r>
            <w:r w:rsidRPr="002E165C">
              <w:rPr>
                <w:color w:val="000000" w:themeColor="text1"/>
              </w:rPr>
              <w:t>설정</w:t>
            </w:r>
          </w:p>
        </w:tc>
        <w:tc>
          <w:tcPr>
            <w:tcW w:w="0" w:type="auto"/>
          </w:tcPr>
          <w:p w14:paraId="72C6BEA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비밀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아님</w:t>
            </w:r>
          </w:p>
        </w:tc>
      </w:tr>
      <w:tr w:rsidR="002E165C" w:rsidRPr="002E165C" w14:paraId="246A1183" w14:textId="77777777">
        <w:tc>
          <w:tcPr>
            <w:tcW w:w="0" w:type="auto"/>
          </w:tcPr>
          <w:p w14:paraId="0D5A5AA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App owner/admin</w:t>
            </w:r>
          </w:p>
        </w:tc>
        <w:tc>
          <w:tcPr>
            <w:tcW w:w="0" w:type="auto"/>
          </w:tcPr>
          <w:p w14:paraId="5E55AC7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인수인계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정보</w:t>
            </w:r>
          </w:p>
        </w:tc>
        <w:tc>
          <w:tcPr>
            <w:tcW w:w="0" w:type="auto"/>
          </w:tcPr>
          <w:p w14:paraId="17C6103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관리자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권한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필요</w:t>
            </w:r>
          </w:p>
        </w:tc>
      </w:tr>
    </w:tbl>
    <w:p w14:paraId="142E9327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4. GitHub App — repository </w:t>
      </w:r>
      <w:r w:rsidRPr="002E165C">
        <w:rPr>
          <w:b w:val="0"/>
          <w:i w:val="0"/>
          <w:color w:val="000000" w:themeColor="text1"/>
        </w:rPr>
        <w:t>연동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및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분석</w:t>
      </w:r>
    </w:p>
    <w:p w14:paraId="59CFFA5C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4.1 </w:t>
      </w:r>
      <w:r w:rsidRPr="002E165C">
        <w:rPr>
          <w:b w:val="0"/>
          <w:color w:val="000000" w:themeColor="text1"/>
        </w:rPr>
        <w:t>소셜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로그인과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분리되는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이유</w:t>
      </w:r>
    </w:p>
    <w:p w14:paraId="1AC4884C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GitHub OAuth App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사용자의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신원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사용하고</w:t>
      </w:r>
      <w:r w:rsidRPr="002E165C">
        <w:rPr>
          <w:color w:val="000000" w:themeColor="text1"/>
        </w:rPr>
        <w:t>, GitHub App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사용자가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선택한</w:t>
      </w:r>
      <w:r w:rsidRPr="002E165C">
        <w:rPr>
          <w:color w:val="000000" w:themeColor="text1"/>
        </w:rPr>
        <w:t xml:space="preserve"> public/private repository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세분화된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권한으로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접근하는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프론트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설치</w:t>
      </w:r>
      <w:r w:rsidRPr="002E165C">
        <w:rPr>
          <w:color w:val="000000" w:themeColor="text1"/>
        </w:rPr>
        <w:t xml:space="preserve"> URL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같이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코드에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고정되어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있다</w:t>
      </w:r>
      <w:r w:rsidRPr="002E165C">
        <w:rPr>
          <w:color w:val="000000" w:themeColor="text1"/>
        </w:rPr>
        <w:t>.</w:t>
      </w:r>
    </w:p>
    <w:p w14:paraId="00AD7C2B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https://github.com/apps/Ait-deploy/installations/new</w:t>
      </w:r>
    </w:p>
    <w:p w14:paraId="1A8125B6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GitHub App </w:t>
      </w:r>
      <w:r w:rsidRPr="002E165C">
        <w:rPr>
          <w:color w:val="000000" w:themeColor="text1"/>
        </w:rPr>
        <w:t>이름</w:t>
      </w:r>
      <w:r w:rsidRPr="002E165C">
        <w:rPr>
          <w:color w:val="000000" w:themeColor="text1"/>
        </w:rPr>
        <w:t>/slug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변경하면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fe/src/components/mypage/RepoA</w:t>
      </w:r>
      <w:r w:rsidRPr="002E165C">
        <w:rPr>
          <w:rStyle w:val="InlineCode"/>
          <w:color w:val="000000" w:themeColor="text1"/>
          <w:highlight w:val="none"/>
        </w:rPr>
        <w:t>ccordion.tsx</w:t>
      </w:r>
      <w:r w:rsidRPr="002E165C">
        <w:rPr>
          <w:color w:val="000000" w:themeColor="text1"/>
        </w:rPr>
        <w:t>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수정하고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프론트를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배포해야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 xml:space="preserve">. </w:t>
      </w:r>
      <w:r w:rsidRPr="002E165C">
        <w:rPr>
          <w:rStyle w:val="InlineCode"/>
          <w:color w:val="000000" w:themeColor="text1"/>
          <w:highlight w:val="none"/>
        </w:rPr>
        <w:t>.env.example</w:t>
      </w:r>
      <w:r w:rsidRPr="002E165C">
        <w:rPr>
          <w:color w:val="000000" w:themeColor="text1"/>
        </w:rPr>
        <w:t>의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VITE_GITHUB_APP_INSTALL_URL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컴포넌트에서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>.</w:t>
      </w:r>
    </w:p>
    <w:p w14:paraId="67907169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4.2 </w:t>
      </w:r>
      <w:r w:rsidRPr="002E165C">
        <w:rPr>
          <w:b w:val="0"/>
          <w:color w:val="000000" w:themeColor="text1"/>
        </w:rPr>
        <w:t>코드에서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사용하는</w:t>
      </w:r>
      <w:r w:rsidRPr="002E165C">
        <w:rPr>
          <w:b w:val="0"/>
          <w:color w:val="000000" w:themeColor="text1"/>
        </w:rPr>
        <w:t xml:space="preserve"> GitHub API</w:t>
      </w:r>
    </w:p>
    <w:p w14:paraId="2B5BBAA0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installation access token </w:t>
      </w:r>
      <w:r w:rsidRPr="002E165C">
        <w:rPr>
          <w:color w:val="000000" w:themeColor="text1"/>
        </w:rPr>
        <w:t>발급</w:t>
      </w:r>
    </w:p>
    <w:p w14:paraId="79135673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설치가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접근할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있는</w:t>
      </w:r>
      <w:r w:rsidRPr="002E165C">
        <w:rPr>
          <w:color w:val="000000" w:themeColor="text1"/>
        </w:rPr>
        <w:t xml:space="preserve"> repository </w:t>
      </w:r>
      <w:r w:rsidRPr="002E165C">
        <w:rPr>
          <w:color w:val="000000" w:themeColor="text1"/>
        </w:rPr>
        <w:t>목록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조회</w:t>
      </w:r>
    </w:p>
    <w:p w14:paraId="75E8812B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repository tree, file content, README, commit </w:t>
      </w:r>
      <w:r w:rsidRPr="002E165C">
        <w:rPr>
          <w:color w:val="000000" w:themeColor="text1"/>
        </w:rPr>
        <w:t>목록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조회</w:t>
      </w:r>
    </w:p>
    <w:p w14:paraId="73B05783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pom/Gradle/package/</w:t>
      </w:r>
      <w:r w:rsidRPr="002E165C">
        <w:rPr>
          <w:color w:val="000000" w:themeColor="text1"/>
        </w:rPr>
        <w:t xml:space="preserve">Docker/GitHub Actions </w:t>
      </w:r>
      <w:r w:rsidRPr="002E165C">
        <w:rPr>
          <w:color w:val="000000" w:themeColor="text1"/>
        </w:rPr>
        <w:t>파일의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분석</w:t>
      </w:r>
    </w:p>
    <w:p w14:paraId="4F1A3766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repository </w:t>
      </w:r>
      <w:r w:rsidRPr="002E165C">
        <w:rPr>
          <w:color w:val="000000" w:themeColor="text1"/>
        </w:rPr>
        <w:t>선택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변경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및</w:t>
      </w:r>
      <w:r w:rsidRPr="002E165C">
        <w:rPr>
          <w:color w:val="000000" w:themeColor="text1"/>
        </w:rPr>
        <w:t xml:space="preserve"> App </w:t>
      </w:r>
      <w:r w:rsidRPr="002E165C">
        <w:rPr>
          <w:color w:val="000000" w:themeColor="text1"/>
        </w:rPr>
        <w:t>삭제를</w:t>
      </w:r>
      <w:r w:rsidRPr="002E165C">
        <w:rPr>
          <w:color w:val="000000" w:themeColor="text1"/>
        </w:rPr>
        <w:t xml:space="preserve"> webhook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동기화</w:t>
      </w:r>
    </w:p>
    <w:p w14:paraId="3BCC12CE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lastRenderedPageBreak/>
        <w:t>코드를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외부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컴파일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서버에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전송하거나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실행하지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>.</w:t>
      </w:r>
    </w:p>
    <w:p w14:paraId="1EFA3F01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4.3 GitHub App </w:t>
      </w:r>
      <w:r w:rsidRPr="002E165C">
        <w:rPr>
          <w:b w:val="0"/>
          <w:color w:val="000000" w:themeColor="text1"/>
        </w:rPr>
        <w:t>생성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설정</w:t>
      </w:r>
    </w:p>
    <w:p w14:paraId="014FDEDC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팀</w:t>
      </w:r>
      <w:r w:rsidRPr="002E165C">
        <w:rPr>
          <w:color w:val="000000" w:themeColor="text1"/>
        </w:rPr>
        <w:t xml:space="preserve"> organization </w:t>
      </w:r>
      <w:r w:rsidRPr="002E165C">
        <w:rPr>
          <w:color w:val="000000" w:themeColor="text1"/>
        </w:rPr>
        <w:t>소유로</w:t>
      </w:r>
      <w:r w:rsidRPr="002E165C">
        <w:rPr>
          <w:color w:val="000000" w:themeColor="text1"/>
        </w:rPr>
        <w:t xml:space="preserve"> GitHub App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것을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권장한다</w:t>
      </w:r>
      <w:r w:rsidRPr="002E165C">
        <w:rPr>
          <w:color w:val="000000" w:themeColor="text1"/>
        </w:rPr>
        <w:t xml:space="preserve">. GitHub App </w:t>
      </w:r>
      <w:r w:rsidRPr="002E165C">
        <w:rPr>
          <w:color w:val="000000" w:themeColor="text1"/>
        </w:rPr>
        <w:t>등록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방법은</w:t>
      </w:r>
      <w:r w:rsidRPr="002E165C">
        <w:rPr>
          <w:color w:val="000000" w:themeColor="text1"/>
        </w:rPr>
        <w:t xml:space="preserve"> </w:t>
      </w:r>
      <w:hyperlink r:id="rId7" w:history="1">
        <w:r w:rsidRPr="002E165C">
          <w:rPr>
            <w:rStyle w:val="a3"/>
            <w:color w:val="000000" w:themeColor="text1"/>
          </w:rPr>
          <w:t>공식</w:t>
        </w:r>
        <w:r w:rsidRPr="002E165C">
          <w:rPr>
            <w:rStyle w:val="a3"/>
            <w:color w:val="000000" w:themeColor="text1"/>
          </w:rPr>
          <w:t xml:space="preserve"> </w:t>
        </w:r>
        <w:r w:rsidRPr="002E165C">
          <w:rPr>
            <w:rStyle w:val="a3"/>
            <w:color w:val="000000" w:themeColor="text1"/>
          </w:rPr>
          <w:t>등록</w:t>
        </w:r>
        <w:r w:rsidRPr="002E165C">
          <w:rPr>
            <w:rStyle w:val="a3"/>
            <w:color w:val="000000" w:themeColor="text1"/>
          </w:rPr>
          <w:t xml:space="preserve"> </w:t>
        </w:r>
        <w:r w:rsidRPr="002E165C">
          <w:rPr>
            <w:rStyle w:val="a3"/>
            <w:color w:val="000000" w:themeColor="text1"/>
          </w:rPr>
          <w:t>가이드</w:t>
        </w:r>
      </w:hyperlink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따른다</w:t>
      </w:r>
      <w:r w:rsidRPr="002E165C">
        <w:rPr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7"/>
        <w:gridCol w:w="6809"/>
      </w:tblGrid>
      <w:tr w:rsidR="002E165C" w:rsidRPr="002E165C" w14:paraId="3ACF2B78" w14:textId="77777777">
        <w:tc>
          <w:tcPr>
            <w:tcW w:w="0" w:type="auto"/>
          </w:tcPr>
          <w:p w14:paraId="70255B1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GitHub App </w:t>
            </w:r>
            <w:r w:rsidRPr="002E165C">
              <w:rPr>
                <w:color w:val="000000" w:themeColor="text1"/>
              </w:rPr>
              <w:t>항목</w:t>
            </w:r>
          </w:p>
        </w:tc>
        <w:tc>
          <w:tcPr>
            <w:tcW w:w="0" w:type="auto"/>
          </w:tcPr>
          <w:p w14:paraId="6423570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프로젝트에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필요한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값</w:t>
            </w:r>
          </w:p>
        </w:tc>
      </w:tr>
      <w:tr w:rsidR="002E165C" w:rsidRPr="002E165C" w14:paraId="4BBF7ECB" w14:textId="77777777">
        <w:tc>
          <w:tcPr>
            <w:tcW w:w="0" w:type="auto"/>
          </w:tcPr>
          <w:p w14:paraId="38C378B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GitHub App name</w:t>
            </w:r>
          </w:p>
        </w:tc>
        <w:tc>
          <w:tcPr>
            <w:tcW w:w="0" w:type="auto"/>
          </w:tcPr>
          <w:p w14:paraId="3DFA70A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기존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Ait-deploy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또는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새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고유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이름</w:t>
            </w:r>
          </w:p>
        </w:tc>
      </w:tr>
      <w:tr w:rsidR="002E165C" w:rsidRPr="002E165C" w14:paraId="6507296E" w14:textId="77777777">
        <w:tc>
          <w:tcPr>
            <w:tcW w:w="0" w:type="auto"/>
          </w:tcPr>
          <w:p w14:paraId="0C70155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Homepage URL</w:t>
            </w:r>
          </w:p>
        </w:tc>
        <w:tc>
          <w:tcPr>
            <w:tcW w:w="0" w:type="auto"/>
          </w:tcPr>
          <w:p w14:paraId="42EEFA5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https://&lt;frontend-domain&gt;</w:t>
            </w:r>
          </w:p>
        </w:tc>
      </w:tr>
      <w:tr w:rsidR="002E165C" w:rsidRPr="002E165C" w14:paraId="637AD0B5" w14:textId="77777777">
        <w:tc>
          <w:tcPr>
            <w:tcW w:w="0" w:type="auto"/>
          </w:tcPr>
          <w:p w14:paraId="5ECD5FE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Setup URL</w:t>
            </w:r>
          </w:p>
        </w:tc>
        <w:tc>
          <w:tcPr>
            <w:tcW w:w="0" w:type="auto"/>
          </w:tcPr>
          <w:p w14:paraId="07E47C2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https://&lt;frontend-domain&gt;/github/callback</w:t>
            </w:r>
          </w:p>
        </w:tc>
      </w:tr>
      <w:tr w:rsidR="002E165C" w:rsidRPr="002E165C" w14:paraId="5A9B4FA0" w14:textId="77777777">
        <w:tc>
          <w:tcPr>
            <w:tcW w:w="0" w:type="auto"/>
          </w:tcPr>
          <w:p w14:paraId="79A59DF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Redirect on update</w:t>
            </w:r>
          </w:p>
        </w:tc>
        <w:tc>
          <w:tcPr>
            <w:tcW w:w="0" w:type="auto"/>
          </w:tcPr>
          <w:p w14:paraId="61AA3AB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repository </w:t>
            </w:r>
            <w:r w:rsidRPr="002E165C">
              <w:rPr>
                <w:color w:val="000000" w:themeColor="text1"/>
              </w:rPr>
              <w:t>선택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변경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후에도</w:t>
            </w:r>
            <w:r w:rsidRPr="002E165C">
              <w:rPr>
                <w:color w:val="000000" w:themeColor="text1"/>
              </w:rPr>
              <w:t xml:space="preserve"> callback</w:t>
            </w:r>
            <w:r w:rsidRPr="002E165C">
              <w:rPr>
                <w:color w:val="000000" w:themeColor="text1"/>
              </w:rPr>
              <w:t>이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필요하면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활성화</w:t>
            </w:r>
          </w:p>
        </w:tc>
      </w:tr>
      <w:tr w:rsidR="002E165C" w:rsidRPr="002E165C" w14:paraId="1D37ADAF" w14:textId="77777777">
        <w:tc>
          <w:tcPr>
            <w:tcW w:w="0" w:type="auto"/>
          </w:tcPr>
          <w:p w14:paraId="134AA27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Webhook Active</w:t>
            </w:r>
          </w:p>
        </w:tc>
        <w:tc>
          <w:tcPr>
            <w:tcW w:w="0" w:type="auto"/>
          </w:tcPr>
          <w:p w14:paraId="314773F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활성화</w:t>
            </w:r>
          </w:p>
        </w:tc>
      </w:tr>
      <w:tr w:rsidR="002E165C" w:rsidRPr="002E165C" w14:paraId="31F4367D" w14:textId="77777777">
        <w:tc>
          <w:tcPr>
            <w:tcW w:w="0" w:type="auto"/>
          </w:tcPr>
          <w:p w14:paraId="7C0ED0D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Webhook URL</w:t>
            </w:r>
          </w:p>
        </w:tc>
        <w:tc>
          <w:tcPr>
            <w:tcW w:w="0" w:type="auto"/>
          </w:tcPr>
          <w:p w14:paraId="5F6E9FC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https://&lt;backend-domain&gt;/api/github/webhook</w:t>
            </w:r>
          </w:p>
        </w:tc>
      </w:tr>
      <w:tr w:rsidR="002E165C" w:rsidRPr="002E165C" w14:paraId="3A6F1DFA" w14:textId="77777777">
        <w:tc>
          <w:tcPr>
            <w:tcW w:w="0" w:type="auto"/>
          </w:tcPr>
          <w:p w14:paraId="00DB1EC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Webhook secret</w:t>
            </w:r>
          </w:p>
        </w:tc>
        <w:tc>
          <w:tcPr>
            <w:tcW w:w="0" w:type="auto"/>
          </w:tcPr>
          <w:p w14:paraId="7139333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강한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난수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생성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GITHUB_WEBHOOK_SECRET</w:t>
            </w:r>
            <w:r w:rsidRPr="002E165C">
              <w:rPr>
                <w:color w:val="000000" w:themeColor="text1"/>
              </w:rPr>
              <w:t>과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동일하게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설정</w:t>
            </w:r>
          </w:p>
        </w:tc>
      </w:tr>
      <w:tr w:rsidR="002E165C" w:rsidRPr="002E165C" w14:paraId="58BBC0F5" w14:textId="77777777">
        <w:tc>
          <w:tcPr>
            <w:tcW w:w="0" w:type="auto"/>
          </w:tcPr>
          <w:p w14:paraId="53DDC00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SSL </w:t>
            </w:r>
            <w:r w:rsidRPr="002E165C">
              <w:rPr>
                <w:color w:val="000000" w:themeColor="text1"/>
              </w:rPr>
              <w:t>verification</w:t>
            </w:r>
          </w:p>
        </w:tc>
        <w:tc>
          <w:tcPr>
            <w:tcW w:w="0" w:type="auto"/>
          </w:tcPr>
          <w:p w14:paraId="7D1CE64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운영에서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활성화</w:t>
            </w:r>
          </w:p>
        </w:tc>
      </w:tr>
      <w:tr w:rsidR="002E165C" w:rsidRPr="002E165C" w14:paraId="7D1D9A59" w14:textId="77777777">
        <w:tc>
          <w:tcPr>
            <w:tcW w:w="0" w:type="auto"/>
          </w:tcPr>
          <w:p w14:paraId="35E65EA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설치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범위</w:t>
            </w:r>
          </w:p>
        </w:tc>
        <w:tc>
          <w:tcPr>
            <w:tcW w:w="0" w:type="auto"/>
          </w:tcPr>
          <w:p w14:paraId="61C9285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정책에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따라</w:t>
            </w:r>
            <w:r w:rsidRPr="002E165C">
              <w:rPr>
                <w:color w:val="000000" w:themeColor="text1"/>
              </w:rPr>
              <w:t xml:space="preserve"> Only this account </w:t>
            </w:r>
            <w:r w:rsidRPr="002E165C">
              <w:rPr>
                <w:color w:val="000000" w:themeColor="text1"/>
              </w:rPr>
              <w:t>또는</w:t>
            </w:r>
            <w:r w:rsidRPr="002E165C">
              <w:rPr>
                <w:color w:val="000000" w:themeColor="text1"/>
              </w:rPr>
              <w:t xml:space="preserve"> Any account</w:t>
            </w:r>
          </w:p>
        </w:tc>
      </w:tr>
    </w:tbl>
    <w:p w14:paraId="73B73520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사용자가</w:t>
      </w:r>
      <w:r w:rsidRPr="002E165C">
        <w:rPr>
          <w:color w:val="000000" w:themeColor="text1"/>
        </w:rPr>
        <w:t xml:space="preserve"> App </w:t>
      </w:r>
      <w:r w:rsidRPr="002E165C">
        <w:rPr>
          <w:color w:val="000000" w:themeColor="text1"/>
        </w:rPr>
        <w:t>설치를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마치면</w:t>
      </w:r>
      <w:r w:rsidRPr="002E165C">
        <w:rPr>
          <w:color w:val="000000" w:themeColor="text1"/>
        </w:rPr>
        <w:t xml:space="preserve"> GitHub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프론트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/github/callback?installation_id=...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돌아온다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프론트는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로그인</w:t>
      </w:r>
      <w:r w:rsidRPr="002E165C">
        <w:rPr>
          <w:color w:val="000000" w:themeColor="text1"/>
        </w:rPr>
        <w:t xml:space="preserve"> token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함께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/api/github/callback?installation_id=...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호출하여</w:t>
      </w:r>
      <w:r w:rsidRPr="002E165C">
        <w:rPr>
          <w:color w:val="000000" w:themeColor="text1"/>
        </w:rPr>
        <w:t xml:space="preserve"> repository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동기화한다</w:t>
      </w:r>
      <w:r w:rsidRPr="002E165C">
        <w:rPr>
          <w:color w:val="000000" w:themeColor="text1"/>
        </w:rPr>
        <w:t>.</w:t>
      </w:r>
    </w:p>
    <w:p w14:paraId="567E02F0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4.4 </w:t>
      </w:r>
      <w:r w:rsidRPr="002E165C">
        <w:rPr>
          <w:b w:val="0"/>
          <w:color w:val="000000" w:themeColor="text1"/>
        </w:rPr>
        <w:t>권한과</w:t>
      </w:r>
      <w:r w:rsidRPr="002E165C">
        <w:rPr>
          <w:b w:val="0"/>
          <w:color w:val="000000" w:themeColor="text1"/>
        </w:rPr>
        <w:t xml:space="preserve"> webhook event</w:t>
      </w:r>
    </w:p>
    <w:p w14:paraId="3B4383D6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코드가</w:t>
      </w:r>
      <w:r w:rsidRPr="002E165C">
        <w:rPr>
          <w:color w:val="000000" w:themeColor="text1"/>
        </w:rPr>
        <w:t xml:space="preserve"> repository</w:t>
      </w:r>
      <w:r w:rsidRPr="002E165C">
        <w:rPr>
          <w:color w:val="000000" w:themeColor="text1"/>
        </w:rPr>
        <w:t>의</w:t>
      </w:r>
      <w:r w:rsidRPr="002E165C">
        <w:rPr>
          <w:color w:val="000000" w:themeColor="text1"/>
        </w:rPr>
        <w:t xml:space="preserve"> tree/content/README/commit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읽으므로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최소</w:t>
      </w:r>
      <w:r w:rsidRPr="002E165C">
        <w:rPr>
          <w:color w:val="000000" w:themeColor="text1"/>
        </w:rPr>
        <w:t xml:space="preserve"> repository permission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같이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설정한다</w:t>
      </w:r>
      <w:r w:rsidRPr="002E165C">
        <w:rPr>
          <w:color w:val="000000" w:themeColor="text1"/>
        </w:rPr>
        <w:t>.</w:t>
      </w:r>
    </w:p>
    <w:p w14:paraId="282569A2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Repository permissions</w:t>
      </w:r>
      <w:r w:rsidRPr="002E165C">
        <w:rPr>
          <w:color w:val="000000" w:themeColor="text1"/>
        </w:rPr>
        <w:br/>
        <w:t xml:space="preserve">  Contents: Read-only</w:t>
      </w:r>
      <w:r w:rsidRPr="002E165C">
        <w:rPr>
          <w:color w:val="000000" w:themeColor="text1"/>
        </w:rPr>
        <w:br/>
        <w:t xml:space="preserve">  Metadata: Read-only (GitHub App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제공되는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권한</w:t>
      </w:r>
      <w:r w:rsidRPr="002E165C">
        <w:rPr>
          <w:color w:val="000000" w:themeColor="text1"/>
        </w:rPr>
        <w:t>)</w:t>
      </w:r>
    </w:p>
    <w:p w14:paraId="3E522ADE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구독할</w:t>
      </w:r>
      <w:r w:rsidRPr="002E165C">
        <w:rPr>
          <w:color w:val="000000" w:themeColor="text1"/>
        </w:rPr>
        <w:t xml:space="preserve"> webhook event:</w:t>
      </w:r>
    </w:p>
    <w:p w14:paraId="71435745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Installation</w:t>
      </w:r>
      <w:r w:rsidRPr="002E165C">
        <w:rPr>
          <w:color w:val="000000" w:themeColor="text1"/>
        </w:rPr>
        <w:br/>
        <w:t>Installation repositories</w:t>
      </w:r>
    </w:p>
    <w:p w14:paraId="3F77DCFD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코드는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event/action</w:t>
      </w:r>
      <w:r w:rsidRPr="002E165C">
        <w:rPr>
          <w:color w:val="000000" w:themeColor="text1"/>
        </w:rPr>
        <w:t>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처리한다</w:t>
      </w:r>
      <w:r w:rsidRPr="002E165C">
        <w:rPr>
          <w:color w:val="000000" w:themeColor="text1"/>
        </w:rPr>
        <w:t>.</w:t>
      </w:r>
    </w:p>
    <w:p w14:paraId="7465B78A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t>ping</w:t>
      </w:r>
      <w:r w:rsidRPr="002E165C">
        <w:rPr>
          <w:color w:val="000000" w:themeColor="text1"/>
        </w:rPr>
        <w:t xml:space="preserve">: </w:t>
      </w:r>
      <w:r w:rsidRPr="002E165C">
        <w:rPr>
          <w:color w:val="000000" w:themeColor="text1"/>
        </w:rPr>
        <w:t>연결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</w:t>
      </w:r>
    </w:p>
    <w:p w14:paraId="7D3F1CF8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t>installation</w:t>
      </w:r>
      <w:r w:rsidRPr="002E165C">
        <w:rPr>
          <w:color w:val="000000" w:themeColor="text1"/>
        </w:rPr>
        <w:t xml:space="preserve"> + </w:t>
      </w:r>
      <w:r w:rsidRPr="002E165C">
        <w:rPr>
          <w:rStyle w:val="InlineCode"/>
          <w:color w:val="000000" w:themeColor="text1"/>
          <w:highlight w:val="none"/>
        </w:rPr>
        <w:t>deleted</w:t>
      </w:r>
      <w:r w:rsidRPr="002E165C">
        <w:rPr>
          <w:color w:val="000000" w:themeColor="text1"/>
        </w:rPr>
        <w:t xml:space="preserve">: App </w:t>
      </w:r>
      <w:r w:rsidRPr="002E165C">
        <w:rPr>
          <w:color w:val="000000" w:themeColor="text1"/>
        </w:rPr>
        <w:t>삭제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</w:t>
      </w:r>
      <w:r w:rsidRPr="002E165C">
        <w:rPr>
          <w:color w:val="000000" w:themeColor="text1"/>
        </w:rPr>
        <w:t xml:space="preserve"> DB repository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embedding </w:t>
      </w:r>
      <w:r w:rsidRPr="002E165C">
        <w:rPr>
          <w:color w:val="000000" w:themeColor="text1"/>
        </w:rPr>
        <w:t>제거</w:t>
      </w:r>
    </w:p>
    <w:p w14:paraId="79474F66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lastRenderedPageBreak/>
        <w:t>installation_repositories</w:t>
      </w:r>
      <w:r w:rsidRPr="002E165C">
        <w:rPr>
          <w:color w:val="000000" w:themeColor="text1"/>
        </w:rPr>
        <w:t xml:space="preserve">: </w:t>
      </w:r>
      <w:r w:rsidRPr="002E165C">
        <w:rPr>
          <w:color w:val="000000" w:themeColor="text1"/>
        </w:rPr>
        <w:t>접근</w:t>
      </w:r>
      <w:r w:rsidRPr="002E165C">
        <w:rPr>
          <w:color w:val="000000" w:themeColor="text1"/>
        </w:rPr>
        <w:t xml:space="preserve"> repository </w:t>
      </w:r>
      <w:r w:rsidRPr="002E165C">
        <w:rPr>
          <w:color w:val="000000" w:themeColor="text1"/>
        </w:rPr>
        <w:t>추가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제거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재동기화</w:t>
      </w:r>
    </w:p>
    <w:p w14:paraId="3FBDFF41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Push event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이용한</w:t>
      </w:r>
      <w:r w:rsidRPr="002E165C">
        <w:rPr>
          <w:color w:val="000000" w:themeColor="text1"/>
        </w:rPr>
        <w:t xml:space="preserve"> commit</w:t>
      </w:r>
      <w:r w:rsidRPr="002E165C">
        <w:rPr>
          <w:color w:val="000000" w:themeColor="text1"/>
        </w:rPr>
        <w:t>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자동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재분석은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구현되어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않다</w:t>
      </w:r>
      <w:r w:rsidRPr="002E165C">
        <w:rPr>
          <w:color w:val="000000" w:themeColor="text1"/>
        </w:rPr>
        <w:t>. GitHub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App </w:t>
      </w:r>
      <w:r w:rsidRPr="002E165C">
        <w:rPr>
          <w:color w:val="000000" w:themeColor="text1"/>
        </w:rPr>
        <w:t>권한에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따라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선택할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있는</w:t>
      </w:r>
      <w:r w:rsidRPr="002E165C">
        <w:rPr>
          <w:color w:val="000000" w:themeColor="text1"/>
        </w:rPr>
        <w:t xml:space="preserve"> webhook event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REST endpoint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달라지므로</w:t>
      </w:r>
      <w:r w:rsidRPr="002E165C">
        <w:rPr>
          <w:color w:val="000000" w:themeColor="text1"/>
        </w:rPr>
        <w:t xml:space="preserve"> </w:t>
      </w:r>
      <w:hyperlink r:id="rId8" w:history="1">
        <w:r w:rsidRPr="002E165C">
          <w:rPr>
            <w:rStyle w:val="a3"/>
            <w:color w:val="000000" w:themeColor="text1"/>
          </w:rPr>
          <w:t xml:space="preserve">GitHub App </w:t>
        </w:r>
        <w:r w:rsidRPr="002E165C">
          <w:rPr>
            <w:rStyle w:val="a3"/>
            <w:color w:val="000000" w:themeColor="text1"/>
          </w:rPr>
          <w:t>권한</w:t>
        </w:r>
        <w:r w:rsidRPr="002E165C">
          <w:rPr>
            <w:rStyle w:val="a3"/>
            <w:color w:val="000000" w:themeColor="text1"/>
          </w:rPr>
          <w:t xml:space="preserve"> </w:t>
        </w:r>
        <w:r w:rsidRPr="002E165C">
          <w:rPr>
            <w:rStyle w:val="a3"/>
            <w:color w:val="000000" w:themeColor="text1"/>
          </w:rPr>
          <w:t>가이드</w:t>
        </w:r>
      </w:hyperlink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참고해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최소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권한만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부여한다</w:t>
      </w:r>
      <w:r w:rsidRPr="002E165C">
        <w:rPr>
          <w:color w:val="000000" w:themeColor="text1"/>
        </w:rPr>
        <w:t>.</w:t>
      </w:r>
    </w:p>
    <w:p w14:paraId="76F63C8C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4.5 </w:t>
      </w:r>
      <w:r w:rsidRPr="002E165C">
        <w:rPr>
          <w:b w:val="0"/>
          <w:color w:val="000000" w:themeColor="text1"/>
        </w:rPr>
        <w:t>발급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2698"/>
        <w:gridCol w:w="4182"/>
      </w:tblGrid>
      <w:tr w:rsidR="002E165C" w:rsidRPr="002E165C" w14:paraId="4F8315AA" w14:textId="77777777">
        <w:tc>
          <w:tcPr>
            <w:tcW w:w="0" w:type="auto"/>
          </w:tcPr>
          <w:p w14:paraId="5F7DC23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정보</w:t>
            </w:r>
          </w:p>
        </w:tc>
        <w:tc>
          <w:tcPr>
            <w:tcW w:w="0" w:type="auto"/>
          </w:tcPr>
          <w:p w14:paraId="768FAB0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환경변수</w:t>
            </w:r>
            <w:r w:rsidRPr="002E165C">
              <w:rPr>
                <w:color w:val="000000" w:themeColor="text1"/>
              </w:rPr>
              <w:t>/</w:t>
            </w:r>
            <w:r w:rsidRPr="002E165C">
              <w:rPr>
                <w:color w:val="000000" w:themeColor="text1"/>
              </w:rPr>
              <w:t>사용처</w:t>
            </w:r>
          </w:p>
        </w:tc>
        <w:tc>
          <w:tcPr>
            <w:tcW w:w="0" w:type="auto"/>
          </w:tcPr>
          <w:p w14:paraId="00A1854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주의사항</w:t>
            </w:r>
          </w:p>
        </w:tc>
      </w:tr>
      <w:tr w:rsidR="002E165C" w:rsidRPr="002E165C" w14:paraId="743AC1C6" w14:textId="77777777">
        <w:tc>
          <w:tcPr>
            <w:tcW w:w="0" w:type="auto"/>
          </w:tcPr>
          <w:p w14:paraId="72E2F3E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GitHub App ID</w:t>
            </w:r>
          </w:p>
        </w:tc>
        <w:tc>
          <w:tcPr>
            <w:tcW w:w="0" w:type="auto"/>
          </w:tcPr>
          <w:p w14:paraId="07B48FE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GITHUB_AIT_ID</w:t>
            </w:r>
          </w:p>
        </w:tc>
        <w:tc>
          <w:tcPr>
            <w:tcW w:w="0" w:type="auto"/>
          </w:tcPr>
          <w:p w14:paraId="3500A15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Client ID</w:t>
            </w:r>
            <w:r w:rsidRPr="002E165C">
              <w:rPr>
                <w:color w:val="000000" w:themeColor="text1"/>
              </w:rPr>
              <w:t>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다른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값</w:t>
            </w:r>
          </w:p>
        </w:tc>
      </w:tr>
      <w:tr w:rsidR="002E165C" w:rsidRPr="002E165C" w14:paraId="087627FD" w14:textId="77777777">
        <w:tc>
          <w:tcPr>
            <w:tcW w:w="0" w:type="auto"/>
          </w:tcPr>
          <w:p w14:paraId="0D28BF1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Private key</w:t>
            </w:r>
          </w:p>
        </w:tc>
        <w:tc>
          <w:tcPr>
            <w:tcW w:w="0" w:type="auto"/>
          </w:tcPr>
          <w:p w14:paraId="6F37C06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GITHUB_AIT_PRIVATE</w:t>
            </w:r>
          </w:p>
        </w:tc>
        <w:tc>
          <w:tcPr>
            <w:tcW w:w="0" w:type="auto"/>
          </w:tcPr>
          <w:p w14:paraId="48DE051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RSA PKCS#8 PEM </w:t>
            </w:r>
            <w:r w:rsidRPr="002E165C">
              <w:rPr>
                <w:color w:val="000000" w:themeColor="text1"/>
              </w:rPr>
              <w:t>형식을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코드가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기대함</w:t>
            </w:r>
          </w:p>
        </w:tc>
      </w:tr>
      <w:tr w:rsidR="002E165C" w:rsidRPr="002E165C" w14:paraId="383A67A8" w14:textId="77777777">
        <w:tc>
          <w:tcPr>
            <w:tcW w:w="0" w:type="auto"/>
          </w:tcPr>
          <w:p w14:paraId="37E8C63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Webhook secret</w:t>
            </w:r>
          </w:p>
        </w:tc>
        <w:tc>
          <w:tcPr>
            <w:tcW w:w="0" w:type="auto"/>
          </w:tcPr>
          <w:p w14:paraId="7808F36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GITHUB_WEBHOOK_SECRET</w:t>
            </w:r>
          </w:p>
        </w:tc>
        <w:tc>
          <w:tcPr>
            <w:tcW w:w="0" w:type="auto"/>
          </w:tcPr>
          <w:p w14:paraId="0A6DFAC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GitHub </w:t>
            </w:r>
            <w:r w:rsidRPr="002E165C">
              <w:rPr>
                <w:color w:val="000000" w:themeColor="text1"/>
              </w:rPr>
              <w:t>설정과</w:t>
            </w:r>
            <w:r w:rsidRPr="002E165C">
              <w:rPr>
                <w:color w:val="000000" w:themeColor="text1"/>
              </w:rPr>
              <w:t xml:space="preserve"> byte </w:t>
            </w:r>
            <w:r w:rsidRPr="002E165C">
              <w:rPr>
                <w:color w:val="000000" w:themeColor="text1"/>
              </w:rPr>
              <w:t>단위로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동일해야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함</w:t>
            </w:r>
          </w:p>
        </w:tc>
      </w:tr>
      <w:tr w:rsidR="002E165C" w:rsidRPr="002E165C" w14:paraId="519893C2" w14:textId="77777777">
        <w:tc>
          <w:tcPr>
            <w:tcW w:w="0" w:type="auto"/>
          </w:tcPr>
          <w:p w14:paraId="33A756D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App slug/install URL</w:t>
            </w:r>
          </w:p>
        </w:tc>
        <w:tc>
          <w:tcPr>
            <w:tcW w:w="0" w:type="auto"/>
          </w:tcPr>
          <w:p w14:paraId="35BA985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프론트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설치</w:t>
            </w:r>
            <w:r w:rsidRPr="002E165C">
              <w:rPr>
                <w:color w:val="000000" w:themeColor="text1"/>
              </w:rPr>
              <w:t xml:space="preserve"> URL</w:t>
            </w:r>
          </w:p>
        </w:tc>
        <w:tc>
          <w:tcPr>
            <w:tcW w:w="0" w:type="auto"/>
          </w:tcPr>
          <w:p w14:paraId="5274456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이름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변경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코드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수정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필요</w:t>
            </w:r>
          </w:p>
        </w:tc>
      </w:tr>
    </w:tbl>
    <w:p w14:paraId="65694A8C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GitHub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내려받는</w:t>
      </w:r>
      <w:r w:rsidRPr="002E165C">
        <w:rPr>
          <w:color w:val="000000" w:themeColor="text1"/>
        </w:rPr>
        <w:t xml:space="preserve"> private key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코드가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기대하는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-----BEGIN PRIVATE KEY-----</w:t>
      </w:r>
      <w:r w:rsidRPr="002E165C">
        <w:rPr>
          <w:color w:val="000000" w:themeColor="text1"/>
        </w:rPr>
        <w:t xml:space="preserve"> PKCS#8 </w:t>
      </w:r>
      <w:r w:rsidRPr="002E165C">
        <w:rPr>
          <w:color w:val="000000" w:themeColor="text1"/>
        </w:rPr>
        <w:t>형식과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다르면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시작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또는</w:t>
      </w:r>
      <w:r w:rsidRPr="002E165C">
        <w:rPr>
          <w:color w:val="000000" w:themeColor="text1"/>
        </w:rPr>
        <w:t xml:space="preserve"> token </w:t>
      </w:r>
      <w:r w:rsidRPr="002E165C">
        <w:rPr>
          <w:color w:val="000000" w:themeColor="text1"/>
        </w:rPr>
        <w:t>발급이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실패할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필요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보안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담당자가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원본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키를</w:t>
      </w:r>
      <w:r w:rsidRPr="002E165C">
        <w:rPr>
          <w:color w:val="000000" w:themeColor="text1"/>
        </w:rPr>
        <w:t xml:space="preserve"> PKCS#8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변환한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뒤</w:t>
      </w:r>
      <w:r w:rsidRPr="002E165C">
        <w:rPr>
          <w:color w:val="000000" w:themeColor="text1"/>
        </w:rPr>
        <w:t xml:space="preserve"> secret manager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저장한다</w:t>
      </w:r>
      <w:r w:rsidRPr="002E165C">
        <w:rPr>
          <w:color w:val="000000" w:themeColor="text1"/>
        </w:rPr>
        <w:t>. PEM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개행을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유지하거나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배포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도구의</w:t>
      </w:r>
      <w:r w:rsidRPr="002E165C">
        <w:rPr>
          <w:color w:val="000000" w:themeColor="text1"/>
        </w:rPr>
        <w:t xml:space="preserve"> multiline secret </w:t>
      </w:r>
      <w:r w:rsidRPr="002E165C">
        <w:rPr>
          <w:color w:val="000000" w:themeColor="text1"/>
        </w:rPr>
        <w:t>기능을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저장소</w:t>
      </w:r>
      <w:r w:rsidRPr="002E165C">
        <w:rPr>
          <w:color w:val="000000" w:themeColor="text1"/>
        </w:rPr>
        <w:t>·</w:t>
      </w:r>
      <w:r w:rsidRPr="002E165C">
        <w:rPr>
          <w:color w:val="000000" w:themeColor="text1"/>
        </w:rPr>
        <w:t>프론트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환경변수</w:t>
      </w:r>
      <w:r w:rsidRPr="002E165C">
        <w:rPr>
          <w:color w:val="000000" w:themeColor="text1"/>
        </w:rPr>
        <w:t>·</w:t>
      </w:r>
      <w:r w:rsidRPr="002E165C">
        <w:rPr>
          <w:color w:val="000000" w:themeColor="text1"/>
        </w:rPr>
        <w:t>로그에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절대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넣지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>.</w:t>
      </w:r>
    </w:p>
    <w:p w14:paraId="135DCB3B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Webhook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X-Hub-Signature-256: sha256=...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HMAC-SHA256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검증한다</w:t>
      </w:r>
      <w:r w:rsidRPr="002E165C">
        <w:rPr>
          <w:color w:val="000000" w:themeColor="text1"/>
        </w:rPr>
        <w:t xml:space="preserve">. GitHub App </w:t>
      </w:r>
      <w:r w:rsidRPr="002E165C">
        <w:rPr>
          <w:color w:val="000000" w:themeColor="text1"/>
        </w:rPr>
        <w:t>설정의</w:t>
      </w:r>
      <w:r w:rsidRPr="002E165C">
        <w:rPr>
          <w:color w:val="000000" w:themeColor="text1"/>
        </w:rPr>
        <w:t xml:space="preserve"> se</w:t>
      </w:r>
      <w:r w:rsidRPr="002E165C">
        <w:rPr>
          <w:color w:val="000000" w:themeColor="text1"/>
        </w:rPr>
        <w:t>cret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값이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다르면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모든</w:t>
      </w:r>
      <w:r w:rsidRPr="002E165C">
        <w:rPr>
          <w:color w:val="000000" w:themeColor="text1"/>
        </w:rPr>
        <w:t xml:space="preserve"> webhook</w:t>
      </w:r>
      <w:r w:rsidRPr="002E165C">
        <w:rPr>
          <w:color w:val="000000" w:themeColor="text1"/>
        </w:rPr>
        <w:t>이</w:t>
      </w:r>
      <w:r w:rsidRPr="002E165C">
        <w:rPr>
          <w:color w:val="000000" w:themeColor="text1"/>
        </w:rPr>
        <w:t xml:space="preserve"> HTTP 400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거부된다</w:t>
      </w:r>
      <w:r w:rsidRPr="002E165C">
        <w:rPr>
          <w:color w:val="000000" w:themeColor="text1"/>
        </w:rPr>
        <w:t xml:space="preserve">. </w:t>
      </w:r>
      <w:hyperlink r:id="rId9" w:history="1">
        <w:r w:rsidRPr="002E165C">
          <w:rPr>
            <w:rStyle w:val="a3"/>
            <w:color w:val="000000" w:themeColor="text1"/>
          </w:rPr>
          <w:t xml:space="preserve">GitHub App webhook </w:t>
        </w:r>
        <w:r w:rsidRPr="002E165C">
          <w:rPr>
            <w:rStyle w:val="a3"/>
            <w:color w:val="000000" w:themeColor="text1"/>
          </w:rPr>
          <w:t>공식</w:t>
        </w:r>
        <w:r w:rsidRPr="002E165C">
          <w:rPr>
            <w:rStyle w:val="a3"/>
            <w:color w:val="000000" w:themeColor="text1"/>
          </w:rPr>
          <w:t xml:space="preserve"> </w:t>
        </w:r>
        <w:r w:rsidRPr="002E165C">
          <w:rPr>
            <w:rStyle w:val="a3"/>
            <w:color w:val="000000" w:themeColor="text1"/>
          </w:rPr>
          <w:t>문서</w:t>
        </w:r>
      </w:hyperlink>
      <w:r w:rsidRPr="002E165C">
        <w:rPr>
          <w:color w:val="000000" w:themeColor="text1"/>
        </w:rPr>
        <w:t>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함께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참고한다</w:t>
      </w:r>
      <w:r w:rsidRPr="002E165C">
        <w:rPr>
          <w:color w:val="000000" w:themeColor="text1"/>
        </w:rPr>
        <w:t>.</w:t>
      </w:r>
    </w:p>
    <w:p w14:paraId="104A5F44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5. Gmail SMTP — </w:t>
      </w:r>
      <w:r w:rsidRPr="002E165C">
        <w:rPr>
          <w:b w:val="0"/>
          <w:i w:val="0"/>
          <w:color w:val="000000" w:themeColor="text1"/>
        </w:rPr>
        <w:t>이메일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인증</w:t>
      </w:r>
    </w:p>
    <w:p w14:paraId="10357C76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>5.</w:t>
      </w:r>
      <w:r w:rsidRPr="002E165C">
        <w:rPr>
          <w:b w:val="0"/>
          <w:color w:val="000000" w:themeColor="text1"/>
        </w:rPr>
        <w:t xml:space="preserve">1 </w:t>
      </w:r>
      <w:r w:rsidRPr="002E165C">
        <w:rPr>
          <w:b w:val="0"/>
          <w:color w:val="000000" w:themeColor="text1"/>
        </w:rPr>
        <w:t>사용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설정</w:t>
      </w:r>
    </w:p>
    <w:p w14:paraId="6EF47CA7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백엔드는</w:t>
      </w:r>
      <w:r w:rsidRPr="002E165C">
        <w:rPr>
          <w:color w:val="000000" w:themeColor="text1"/>
        </w:rPr>
        <w:t xml:space="preserve"> Spring Mail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사용하며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같다</w:t>
      </w:r>
      <w:r w:rsidRPr="002E165C">
        <w:rPr>
          <w:color w:val="000000" w:themeColor="text1"/>
        </w:rPr>
        <w:t>.</w:t>
      </w:r>
    </w:p>
    <w:p w14:paraId="345EFEF1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Host              smtp.gmail.com</w:t>
      </w:r>
      <w:r w:rsidRPr="002E165C">
        <w:rPr>
          <w:color w:val="000000" w:themeColor="text1"/>
        </w:rPr>
        <w:br/>
        <w:t>Port              587</w:t>
      </w:r>
      <w:r w:rsidRPr="002E165C">
        <w:rPr>
          <w:color w:val="000000" w:themeColor="text1"/>
        </w:rPr>
        <w:br/>
        <w:t>SMTP auth         true</w:t>
      </w:r>
      <w:r w:rsidRPr="002E165C">
        <w:rPr>
          <w:color w:val="000000" w:themeColor="text1"/>
        </w:rPr>
        <w:br/>
        <w:t>STARTTLS          enable + required</w:t>
      </w:r>
      <w:r w:rsidRPr="002E165C">
        <w:rPr>
          <w:color w:val="000000" w:themeColor="text1"/>
        </w:rPr>
        <w:br/>
        <w:t>Encoding          UTF-8</w:t>
      </w:r>
      <w:r w:rsidRPr="002E165C">
        <w:rPr>
          <w:color w:val="000000" w:themeColor="text1"/>
        </w:rPr>
        <w:br/>
        <w:t>Connection timeout 5</w:t>
      </w:r>
      <w:r w:rsidRPr="002E165C">
        <w:rPr>
          <w:color w:val="000000" w:themeColor="text1"/>
        </w:rPr>
        <w:t>초</w:t>
      </w:r>
      <w:r w:rsidRPr="002E165C">
        <w:rPr>
          <w:color w:val="000000" w:themeColor="text1"/>
        </w:rPr>
        <w:br/>
        <w:t>Read timeout       5</w:t>
      </w:r>
      <w:r w:rsidRPr="002E165C">
        <w:rPr>
          <w:color w:val="000000" w:themeColor="text1"/>
        </w:rPr>
        <w:t>초</w:t>
      </w:r>
      <w:r w:rsidRPr="002E165C">
        <w:rPr>
          <w:color w:val="000000" w:themeColor="text1"/>
        </w:rPr>
        <w:br/>
        <w:t>Write timeout      5</w:t>
      </w:r>
      <w:r w:rsidRPr="002E165C">
        <w:rPr>
          <w:color w:val="000000" w:themeColor="text1"/>
        </w:rPr>
        <w:t>초</w:t>
      </w:r>
    </w:p>
    <w:p w14:paraId="3B672929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회원가입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이메일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인증번호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전송에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사용한다</w:t>
      </w:r>
      <w:r w:rsidRPr="002E165C">
        <w:rPr>
          <w:color w:val="000000" w:themeColor="text1"/>
        </w:rPr>
        <w:t>.</w:t>
      </w:r>
    </w:p>
    <w:p w14:paraId="7FA2D9EA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5.2 </w:t>
      </w:r>
      <w:r w:rsidRPr="002E165C">
        <w:rPr>
          <w:b w:val="0"/>
          <w:color w:val="000000" w:themeColor="text1"/>
        </w:rPr>
        <w:t>계정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준비</w:t>
      </w:r>
    </w:p>
    <w:p w14:paraId="258EE5EA" w14:textId="77777777" w:rsidR="007D3675" w:rsidRPr="002E165C" w:rsidRDefault="002E165C">
      <w:pPr>
        <w:numPr>
          <w:ilvl w:val="0"/>
          <w:numId w:val="4"/>
        </w:numPr>
        <w:rPr>
          <w:color w:val="000000" w:themeColor="text1"/>
        </w:rPr>
      </w:pPr>
      <w:r w:rsidRPr="002E165C">
        <w:rPr>
          <w:color w:val="000000" w:themeColor="text1"/>
        </w:rPr>
        <w:t>서비스용</w:t>
      </w:r>
      <w:r w:rsidRPr="002E165C">
        <w:rPr>
          <w:color w:val="000000" w:themeColor="text1"/>
        </w:rPr>
        <w:t xml:space="preserve"> Google Workspace </w:t>
      </w:r>
      <w:r w:rsidRPr="002E165C">
        <w:rPr>
          <w:color w:val="000000" w:themeColor="text1"/>
        </w:rPr>
        <w:t>또는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관리</w:t>
      </w:r>
      <w:r w:rsidRPr="002E165C">
        <w:rPr>
          <w:color w:val="000000" w:themeColor="text1"/>
        </w:rPr>
        <w:t xml:space="preserve"> Google </w:t>
      </w:r>
      <w:r w:rsidRPr="002E165C">
        <w:rPr>
          <w:color w:val="000000" w:themeColor="text1"/>
        </w:rPr>
        <w:t>계정을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준비한다</w:t>
      </w:r>
      <w:r w:rsidRPr="002E165C">
        <w:rPr>
          <w:color w:val="000000" w:themeColor="text1"/>
        </w:rPr>
        <w:t>.</w:t>
      </w:r>
    </w:p>
    <w:p w14:paraId="7616F7E1" w14:textId="77777777" w:rsidR="007D3675" w:rsidRPr="002E165C" w:rsidRDefault="002E165C">
      <w:pPr>
        <w:numPr>
          <w:ilvl w:val="0"/>
          <w:numId w:val="4"/>
        </w:numPr>
        <w:rPr>
          <w:color w:val="000000" w:themeColor="text1"/>
        </w:rPr>
      </w:pPr>
      <w:r w:rsidRPr="002E165C">
        <w:rPr>
          <w:color w:val="000000" w:themeColor="text1"/>
        </w:rPr>
        <w:lastRenderedPageBreak/>
        <w:t>해당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계정에</w:t>
      </w:r>
      <w:r w:rsidRPr="002E165C">
        <w:rPr>
          <w:color w:val="000000" w:themeColor="text1"/>
        </w:rPr>
        <w:t xml:space="preserve"> 2</w:t>
      </w:r>
      <w:r w:rsidRPr="002E165C">
        <w:rPr>
          <w:color w:val="000000" w:themeColor="text1"/>
        </w:rPr>
        <w:t>단계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인증을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설정한다</w:t>
      </w:r>
      <w:r w:rsidRPr="002E165C">
        <w:rPr>
          <w:color w:val="000000" w:themeColor="text1"/>
        </w:rPr>
        <w:t>.</w:t>
      </w:r>
    </w:p>
    <w:p w14:paraId="6A306394" w14:textId="77777777" w:rsidR="007D3675" w:rsidRPr="002E165C" w:rsidRDefault="002E165C">
      <w:pPr>
        <w:numPr>
          <w:ilvl w:val="0"/>
          <w:numId w:val="4"/>
        </w:numPr>
        <w:rPr>
          <w:color w:val="000000" w:themeColor="text1"/>
        </w:rPr>
      </w:pP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정책에서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허용되는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경우</w:t>
      </w:r>
      <w:r w:rsidRPr="002E165C">
        <w:rPr>
          <w:color w:val="000000" w:themeColor="text1"/>
        </w:rPr>
        <w:t xml:space="preserve"> App password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발급한다</w:t>
      </w:r>
      <w:r w:rsidRPr="002E165C">
        <w:rPr>
          <w:color w:val="000000" w:themeColor="text1"/>
        </w:rPr>
        <w:t>.</w:t>
      </w:r>
    </w:p>
    <w:p w14:paraId="5D6913E2" w14:textId="77777777" w:rsidR="007D3675" w:rsidRPr="002E165C" w:rsidRDefault="002E165C">
      <w:pPr>
        <w:numPr>
          <w:ilvl w:val="0"/>
          <w:numId w:val="4"/>
        </w:numPr>
        <w:rPr>
          <w:color w:val="000000" w:themeColor="text1"/>
        </w:rPr>
      </w:pPr>
      <w:r w:rsidRPr="002E165C">
        <w:rPr>
          <w:color w:val="000000" w:themeColor="text1"/>
        </w:rPr>
        <w:t>이메일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주소를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MAIL_USERNAME</w:t>
      </w:r>
      <w:r w:rsidRPr="002E165C">
        <w:rPr>
          <w:color w:val="000000" w:themeColor="text1"/>
        </w:rPr>
        <w:t>, 16</w:t>
      </w:r>
      <w:r w:rsidRPr="002E165C">
        <w:rPr>
          <w:color w:val="000000" w:themeColor="text1"/>
        </w:rPr>
        <w:t>자리</w:t>
      </w:r>
      <w:r w:rsidRPr="002E165C">
        <w:rPr>
          <w:color w:val="000000" w:themeColor="text1"/>
        </w:rPr>
        <w:t xml:space="preserve"> App password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MAIL_APP_PASSWORD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등록한다</w:t>
      </w:r>
      <w:r w:rsidRPr="002E165C">
        <w:rPr>
          <w:color w:val="000000" w:themeColor="text1"/>
        </w:rPr>
        <w:t>.</w:t>
      </w:r>
    </w:p>
    <w:p w14:paraId="232CAD41" w14:textId="77777777" w:rsidR="007D3675" w:rsidRPr="002E165C" w:rsidRDefault="002E165C">
      <w:pPr>
        <w:numPr>
          <w:ilvl w:val="0"/>
          <w:numId w:val="4"/>
        </w:numPr>
        <w:rPr>
          <w:color w:val="000000" w:themeColor="text1"/>
        </w:rPr>
      </w:pP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발송량과</w:t>
      </w:r>
      <w:r w:rsidRPr="002E165C">
        <w:rPr>
          <w:color w:val="000000" w:themeColor="text1"/>
        </w:rPr>
        <w:t xml:space="preserve"> Google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/Workspace </w:t>
      </w:r>
      <w:r w:rsidRPr="002E165C">
        <w:rPr>
          <w:color w:val="000000" w:themeColor="text1"/>
        </w:rPr>
        <w:t>정책을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확인한다</w:t>
      </w:r>
      <w:r w:rsidRPr="002E165C">
        <w:rPr>
          <w:color w:val="000000" w:themeColor="text1"/>
        </w:rPr>
        <w:t>.</w:t>
      </w:r>
    </w:p>
    <w:p w14:paraId="03FF5C86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App password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2</w:t>
      </w:r>
      <w:r w:rsidRPr="002E165C">
        <w:rPr>
          <w:color w:val="000000" w:themeColor="text1"/>
        </w:rPr>
        <w:t>단계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인증이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활성화된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있으며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정책에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따라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제공되지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자세한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조건은</w:t>
      </w:r>
      <w:r w:rsidRPr="002E165C">
        <w:rPr>
          <w:color w:val="000000" w:themeColor="text1"/>
        </w:rPr>
        <w:t xml:space="preserve"> </w:t>
      </w:r>
      <w:hyperlink r:id="rId10" w:history="1">
        <w:r w:rsidRPr="002E165C">
          <w:rPr>
            <w:rStyle w:val="a3"/>
            <w:color w:val="000000" w:themeColor="text1"/>
          </w:rPr>
          <w:t xml:space="preserve">Google App Password </w:t>
        </w:r>
        <w:r w:rsidRPr="002E165C">
          <w:rPr>
            <w:rStyle w:val="a3"/>
            <w:color w:val="000000" w:themeColor="text1"/>
          </w:rPr>
          <w:t>안내</w:t>
        </w:r>
      </w:hyperlink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확인한다</w:t>
      </w:r>
      <w:r w:rsidRPr="002E165C">
        <w:rPr>
          <w:color w:val="000000" w:themeColor="text1"/>
        </w:rPr>
        <w:t>.</w:t>
      </w:r>
    </w:p>
    <w:p w14:paraId="768D4636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개인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팀원의</w:t>
      </w:r>
      <w:r w:rsidRPr="002E165C">
        <w:rPr>
          <w:color w:val="000000" w:themeColor="text1"/>
        </w:rPr>
        <w:t xml:space="preserve"> Gmail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발신자로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말고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복구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수단과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관리자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권한을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팀에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인수인계한다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대량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상용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발송으로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확대할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경우</w:t>
      </w:r>
      <w:r w:rsidRPr="002E165C">
        <w:rPr>
          <w:color w:val="000000" w:themeColor="text1"/>
        </w:rPr>
        <w:t xml:space="preserve"> Gmail SMTP </w:t>
      </w:r>
      <w:r w:rsidRPr="002E165C">
        <w:rPr>
          <w:color w:val="000000" w:themeColor="text1"/>
        </w:rPr>
        <w:t>제한에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의존하지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 xml:space="preserve">transactional email </w:t>
      </w:r>
      <w:r w:rsidRPr="002E165C">
        <w:rPr>
          <w:color w:val="000000" w:themeColor="text1"/>
        </w:rPr>
        <w:t>서비스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도입을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검토한다</w:t>
      </w:r>
      <w:r w:rsidRPr="002E165C">
        <w:rPr>
          <w:color w:val="000000" w:themeColor="text1"/>
        </w:rPr>
        <w:t>.</w:t>
      </w:r>
    </w:p>
    <w:p w14:paraId="24CB750A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6. SSAFY GMS — LLM </w:t>
      </w:r>
      <w:r w:rsidRPr="002E165C">
        <w:rPr>
          <w:b w:val="0"/>
          <w:i w:val="0"/>
          <w:color w:val="000000" w:themeColor="text1"/>
        </w:rPr>
        <w:t>및</w:t>
      </w:r>
      <w:r w:rsidRPr="002E165C">
        <w:rPr>
          <w:b w:val="0"/>
          <w:i w:val="0"/>
          <w:color w:val="000000" w:themeColor="text1"/>
        </w:rPr>
        <w:t xml:space="preserve"> TTS</w:t>
      </w:r>
    </w:p>
    <w:p w14:paraId="2C55B802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6.1 </w:t>
      </w:r>
      <w:r w:rsidRPr="002E165C">
        <w:rPr>
          <w:b w:val="0"/>
          <w:color w:val="000000" w:themeColor="text1"/>
        </w:rPr>
        <w:t>사용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기능</w:t>
      </w:r>
    </w:p>
    <w:p w14:paraId="6F80E11E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GMS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SSAFY </w:t>
      </w:r>
      <w:r w:rsidRPr="002E165C">
        <w:rPr>
          <w:color w:val="000000" w:themeColor="text1"/>
        </w:rPr>
        <w:t>내부의</w:t>
      </w:r>
      <w:r w:rsidRPr="002E165C">
        <w:rPr>
          <w:color w:val="000000" w:themeColor="text1"/>
        </w:rPr>
        <w:t xml:space="preserve"> OpenAI </w:t>
      </w:r>
      <w:r w:rsidRPr="002E165C">
        <w:rPr>
          <w:color w:val="000000" w:themeColor="text1"/>
        </w:rPr>
        <w:t>호환</w:t>
      </w:r>
      <w:r w:rsidRPr="002E165C">
        <w:rPr>
          <w:color w:val="000000" w:themeColor="text1"/>
        </w:rPr>
        <w:t xml:space="preserve"> gateway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사용된다</w:t>
      </w:r>
      <w:r w:rsidRPr="002E165C">
        <w:rPr>
          <w:color w:val="000000" w:themeColor="text1"/>
        </w:rPr>
        <w:t>.</w:t>
      </w:r>
    </w:p>
    <w:p w14:paraId="3E49252C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이력서</w:t>
      </w:r>
      <w:r w:rsidRPr="002E165C">
        <w:rPr>
          <w:color w:val="000000" w:themeColor="text1"/>
        </w:rPr>
        <w:t>·</w:t>
      </w:r>
      <w:r w:rsidRPr="002E165C">
        <w:rPr>
          <w:color w:val="000000" w:themeColor="text1"/>
        </w:rPr>
        <w:t>자기소개서</w:t>
      </w:r>
      <w:r w:rsidRPr="002E165C">
        <w:rPr>
          <w:color w:val="000000" w:themeColor="text1"/>
        </w:rPr>
        <w:t xml:space="preserve">·GitHub repository </w:t>
      </w:r>
      <w:r w:rsidRPr="002E165C">
        <w:rPr>
          <w:color w:val="000000" w:themeColor="text1"/>
        </w:rPr>
        <w:t>분석</w:t>
      </w:r>
    </w:p>
    <w:p w14:paraId="1723EAC5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AI </w:t>
      </w:r>
      <w:r w:rsidRPr="002E165C">
        <w:rPr>
          <w:color w:val="000000" w:themeColor="text1"/>
        </w:rPr>
        <w:t>면접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질문과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평가</w:t>
      </w:r>
      <w:r w:rsidRPr="002E165C">
        <w:rPr>
          <w:color w:val="000000" w:themeColor="text1"/>
        </w:rPr>
        <w:t xml:space="preserve"> rubric </w:t>
      </w:r>
      <w:r w:rsidRPr="002E165C">
        <w:rPr>
          <w:color w:val="000000" w:themeColor="text1"/>
        </w:rPr>
        <w:t>생성</w:t>
      </w:r>
    </w:p>
    <w:p w14:paraId="57F23C9D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답변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평가와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꼬리질문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</w:t>
      </w:r>
    </w:p>
    <w:p w14:paraId="030C43F5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스터디</w:t>
      </w:r>
      <w:r w:rsidRPr="002E165C">
        <w:rPr>
          <w:color w:val="000000" w:themeColor="text1"/>
        </w:rPr>
        <w:t xml:space="preserve"> peer feedback </w:t>
      </w:r>
      <w:r w:rsidRPr="002E165C">
        <w:rPr>
          <w:color w:val="000000" w:themeColor="text1"/>
        </w:rPr>
        <w:t>요약</w:t>
      </w:r>
    </w:p>
    <w:p w14:paraId="0897B738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TTS </w:t>
      </w:r>
      <w:r w:rsidRPr="002E165C">
        <w:rPr>
          <w:color w:val="000000" w:themeColor="text1"/>
        </w:rPr>
        <w:t>음성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</w:t>
      </w:r>
    </w:p>
    <w:p w14:paraId="3F5C8F13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호출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형태</w:t>
      </w:r>
      <w:r w:rsidRPr="002E165C">
        <w:rPr>
          <w:color w:val="000000" w:themeColor="text1"/>
        </w:rPr>
        <w:t>:</w:t>
      </w:r>
    </w:p>
    <w:p w14:paraId="5CE9B16B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 xml:space="preserve">Base URL </w:t>
      </w:r>
      <w:r w:rsidRPr="002E165C">
        <w:rPr>
          <w:color w:val="000000" w:themeColor="text1"/>
        </w:rPr>
        <w:t>기본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예시</w:t>
      </w:r>
      <w:r w:rsidRPr="002E165C">
        <w:rPr>
          <w:color w:val="000000" w:themeColor="text1"/>
        </w:rPr>
        <w:t xml:space="preserve">: </w:t>
      </w:r>
      <w:r w:rsidRPr="002E165C">
        <w:rPr>
          <w:color w:val="000000" w:themeColor="text1"/>
        </w:rPr>
        <w:t>https://gms.ssafy.io/gmsapi/api.openai.com/v1</w:t>
      </w:r>
      <w:r w:rsidRPr="002E165C">
        <w:rPr>
          <w:color w:val="000000" w:themeColor="text1"/>
        </w:rPr>
        <w:br/>
        <w:t>Authorization      : Bearer &lt;GMS API key&gt;</w:t>
      </w:r>
      <w:r w:rsidRPr="002E165C">
        <w:rPr>
          <w:color w:val="000000" w:themeColor="text1"/>
        </w:rPr>
        <w:br/>
        <w:t>Chat               : POST /chat/completions</w:t>
      </w:r>
      <w:r w:rsidRPr="002E165C">
        <w:rPr>
          <w:color w:val="000000" w:themeColor="text1"/>
        </w:rPr>
        <w:br/>
        <w:t>TTS                : POST /audio/speech</w:t>
      </w:r>
    </w:p>
    <w:p w14:paraId="0C484B83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6.2 </w:t>
      </w:r>
      <w:r w:rsidRPr="002E165C">
        <w:rPr>
          <w:b w:val="0"/>
          <w:color w:val="000000" w:themeColor="text1"/>
        </w:rPr>
        <w:t>발급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및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환경변수</w:t>
      </w:r>
    </w:p>
    <w:p w14:paraId="4C859ACF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SSAFY GMS </w:t>
      </w:r>
      <w:r w:rsidRPr="002E165C">
        <w:rPr>
          <w:color w:val="000000" w:themeColor="text1"/>
        </w:rPr>
        <w:t>포털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담당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채널에서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프로젝트용</w:t>
      </w:r>
      <w:r w:rsidRPr="002E165C">
        <w:rPr>
          <w:color w:val="000000" w:themeColor="text1"/>
        </w:rPr>
        <w:t xml:space="preserve"> API key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가능한</w:t>
      </w:r>
      <w:r w:rsidRPr="002E165C">
        <w:rPr>
          <w:color w:val="000000" w:themeColor="text1"/>
        </w:rPr>
        <w:t xml:space="preserve"> model </w:t>
      </w:r>
      <w:r w:rsidRPr="002E165C">
        <w:rPr>
          <w:color w:val="000000" w:themeColor="text1"/>
        </w:rPr>
        <w:t>이름을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발급받아야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내부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서비</w:t>
      </w:r>
      <w:r w:rsidRPr="002E165C">
        <w:rPr>
          <w:color w:val="000000" w:themeColor="text1"/>
        </w:rPr>
        <w:t>스이므로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</w:t>
      </w:r>
      <w:r w:rsidRPr="002E165C">
        <w:rPr>
          <w:color w:val="000000" w:themeColor="text1"/>
        </w:rPr>
        <w:t>·quota·</w:t>
      </w:r>
      <w:r w:rsidRPr="002E165C">
        <w:rPr>
          <w:color w:val="000000" w:themeColor="text1"/>
        </w:rPr>
        <w:t>허용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정책은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해당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기수의</w:t>
      </w:r>
      <w:r w:rsidRPr="002E165C">
        <w:rPr>
          <w:color w:val="000000" w:themeColor="text1"/>
        </w:rPr>
        <w:t xml:space="preserve"> GMS </w:t>
      </w:r>
      <w:r w:rsidRPr="002E165C">
        <w:rPr>
          <w:color w:val="000000" w:themeColor="text1"/>
        </w:rPr>
        <w:t>안내를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최종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기준으로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확인한다</w:t>
      </w:r>
      <w:r w:rsidRPr="002E165C">
        <w:rPr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1"/>
        <w:gridCol w:w="2369"/>
        <w:gridCol w:w="2552"/>
        <w:gridCol w:w="2004"/>
      </w:tblGrid>
      <w:tr w:rsidR="002E165C" w:rsidRPr="002E165C" w14:paraId="36440A53" w14:textId="77777777">
        <w:tc>
          <w:tcPr>
            <w:tcW w:w="0" w:type="auto"/>
          </w:tcPr>
          <w:p w14:paraId="3C90D63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모듈</w:t>
            </w:r>
          </w:p>
        </w:tc>
        <w:tc>
          <w:tcPr>
            <w:tcW w:w="0" w:type="auto"/>
          </w:tcPr>
          <w:p w14:paraId="1B76956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Key </w:t>
            </w:r>
            <w:r w:rsidRPr="002E165C">
              <w:rPr>
                <w:color w:val="000000" w:themeColor="text1"/>
              </w:rPr>
              <w:t>변수</w:t>
            </w:r>
          </w:p>
        </w:tc>
        <w:tc>
          <w:tcPr>
            <w:tcW w:w="0" w:type="auto"/>
          </w:tcPr>
          <w:p w14:paraId="2F4D9A2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Base URL</w:t>
            </w:r>
          </w:p>
        </w:tc>
        <w:tc>
          <w:tcPr>
            <w:tcW w:w="0" w:type="auto"/>
          </w:tcPr>
          <w:p w14:paraId="4F20BEC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Model</w:t>
            </w:r>
          </w:p>
        </w:tc>
      </w:tr>
      <w:tr w:rsidR="002E165C" w:rsidRPr="002E165C" w14:paraId="40AE2704" w14:textId="77777777">
        <w:tc>
          <w:tcPr>
            <w:tcW w:w="0" w:type="auto"/>
          </w:tcPr>
          <w:p w14:paraId="6B4CDBC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lastRenderedPageBreak/>
              <w:t>Spring Boot</w:t>
            </w:r>
          </w:p>
        </w:tc>
        <w:tc>
          <w:tcPr>
            <w:tcW w:w="0" w:type="auto"/>
          </w:tcPr>
          <w:p w14:paraId="7E995CE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GMS_API_KEY</w:t>
            </w:r>
          </w:p>
        </w:tc>
        <w:tc>
          <w:tcPr>
            <w:tcW w:w="0" w:type="auto"/>
          </w:tcPr>
          <w:p w14:paraId="5C8D051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GMS_BASE_URL</w:t>
            </w:r>
          </w:p>
        </w:tc>
        <w:tc>
          <w:tcPr>
            <w:tcW w:w="0" w:type="auto"/>
          </w:tcPr>
          <w:p w14:paraId="29085B9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GMS_MODEL</w:t>
            </w:r>
          </w:p>
        </w:tc>
      </w:tr>
      <w:tr w:rsidR="002E165C" w:rsidRPr="002E165C" w14:paraId="3EF5F303" w14:textId="77777777">
        <w:tc>
          <w:tcPr>
            <w:tcW w:w="0" w:type="auto"/>
          </w:tcPr>
          <w:p w14:paraId="741B8DA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ai/</w:t>
            </w:r>
            <w:r w:rsidRPr="002E165C">
              <w:rPr>
                <w:color w:val="000000" w:themeColor="text1"/>
              </w:rPr>
              <w:t xml:space="preserve"> FastAPI</w:t>
            </w:r>
          </w:p>
        </w:tc>
        <w:tc>
          <w:tcPr>
            <w:tcW w:w="0" w:type="auto"/>
          </w:tcPr>
          <w:p w14:paraId="601651A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GMS_KEY</w:t>
            </w:r>
          </w:p>
        </w:tc>
        <w:tc>
          <w:tcPr>
            <w:tcW w:w="0" w:type="auto"/>
          </w:tcPr>
          <w:p w14:paraId="5346610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GMS_BASE_URL</w:t>
            </w:r>
          </w:p>
        </w:tc>
        <w:tc>
          <w:tcPr>
            <w:tcW w:w="0" w:type="auto"/>
          </w:tcPr>
          <w:p w14:paraId="4E055E0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GMS_MODEL</w:t>
            </w:r>
          </w:p>
        </w:tc>
      </w:tr>
    </w:tbl>
    <w:p w14:paraId="7C788F34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같은</w:t>
      </w:r>
      <w:r w:rsidRPr="002E165C">
        <w:rPr>
          <w:color w:val="000000" w:themeColor="text1"/>
        </w:rPr>
        <w:t xml:space="preserve"> key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공유할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있더라도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변수명이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서로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다르므로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양쪽에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각각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설정해야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>. README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코드에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gpt-5.4-nano</w:t>
      </w:r>
      <w:r w:rsidRPr="002E165C">
        <w:rPr>
          <w:color w:val="000000" w:themeColor="text1"/>
        </w:rPr>
        <w:t xml:space="preserve">, </w:t>
      </w:r>
      <w:r w:rsidRPr="002E165C">
        <w:rPr>
          <w:rStyle w:val="InlineCode"/>
          <w:color w:val="000000" w:themeColor="text1"/>
          <w:highlight w:val="none"/>
        </w:rPr>
        <w:t>gpt-5.4-mini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서로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모델명이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언급되므로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발급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허용되는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모델을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확인하고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환경변수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값을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단일화한다</w:t>
      </w:r>
      <w:r w:rsidRPr="002E165C">
        <w:rPr>
          <w:color w:val="000000" w:themeColor="text1"/>
        </w:rPr>
        <w:t>.</w:t>
      </w:r>
    </w:p>
    <w:p w14:paraId="381ACB48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인수인계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항목</w:t>
      </w:r>
      <w:r w:rsidRPr="002E165C">
        <w:rPr>
          <w:color w:val="000000" w:themeColor="text1"/>
        </w:rPr>
        <w:t>:</w:t>
      </w:r>
    </w:p>
    <w:p w14:paraId="76F559B3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GMS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프로젝트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소유자</w:t>
      </w:r>
    </w:p>
    <w:p w14:paraId="3D7F3258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API key </w:t>
      </w:r>
      <w:r w:rsidRPr="002E165C">
        <w:rPr>
          <w:color w:val="000000" w:themeColor="text1"/>
        </w:rPr>
        <w:t>재발급</w:t>
      </w:r>
      <w:r w:rsidRPr="002E165C">
        <w:rPr>
          <w:color w:val="000000" w:themeColor="text1"/>
        </w:rPr>
        <w:t>·</w:t>
      </w:r>
      <w:r w:rsidRPr="002E165C">
        <w:rPr>
          <w:color w:val="000000" w:themeColor="text1"/>
        </w:rPr>
        <w:t>폐기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방법</w:t>
      </w:r>
    </w:p>
    <w:p w14:paraId="53BB3FCC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base URL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model </w:t>
      </w:r>
      <w:r w:rsidRPr="002E165C">
        <w:rPr>
          <w:color w:val="000000" w:themeColor="text1"/>
        </w:rPr>
        <w:t>이름</w:t>
      </w:r>
    </w:p>
    <w:p w14:paraId="518B492E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월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일</w:t>
      </w:r>
      <w:r w:rsidRPr="002E165C">
        <w:rPr>
          <w:color w:val="000000" w:themeColor="text1"/>
        </w:rPr>
        <w:t xml:space="preserve"> quota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rate limit</w:t>
      </w:r>
    </w:p>
    <w:p w14:paraId="67833BE8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TTS </w:t>
      </w:r>
      <w:r w:rsidRPr="002E165C">
        <w:rPr>
          <w:color w:val="000000" w:themeColor="text1"/>
        </w:rPr>
        <w:t>사용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가능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여부</w:t>
      </w:r>
      <w:r w:rsidRPr="002E165C">
        <w:rPr>
          <w:color w:val="000000" w:themeColor="text1"/>
        </w:rPr>
        <w:t xml:space="preserve">, voice </w:t>
      </w:r>
      <w:r w:rsidRPr="002E165C">
        <w:rPr>
          <w:color w:val="000000" w:themeColor="text1"/>
        </w:rPr>
        <w:t>및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출</w:t>
      </w:r>
      <w:r w:rsidRPr="002E165C">
        <w:rPr>
          <w:color w:val="000000" w:themeColor="text1"/>
        </w:rPr>
        <w:t>력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형식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지원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범위</w:t>
      </w:r>
    </w:p>
    <w:p w14:paraId="309E1716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사용량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비용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조회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위치</w:t>
      </w:r>
    </w:p>
    <w:p w14:paraId="3BE87EBC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API key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브라우저에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전달하지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않으며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</w:t>
      </w:r>
      <w:r w:rsidRPr="002E165C">
        <w:rPr>
          <w:color w:val="000000" w:themeColor="text1"/>
        </w:rPr>
        <w:t xml:space="preserve">/AI </w:t>
      </w:r>
      <w:r w:rsidRPr="002E165C">
        <w:rPr>
          <w:color w:val="000000" w:themeColor="text1"/>
        </w:rPr>
        <w:t>서버</w:t>
      </w:r>
      <w:r w:rsidRPr="002E165C">
        <w:rPr>
          <w:color w:val="000000" w:themeColor="text1"/>
        </w:rPr>
        <w:t xml:space="preserve"> secret</w:t>
      </w:r>
      <w:r w:rsidRPr="002E165C">
        <w:rPr>
          <w:color w:val="000000" w:themeColor="text1"/>
        </w:rPr>
        <w:t>으로만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보관한다</w:t>
      </w:r>
      <w:r w:rsidRPr="002E165C">
        <w:rPr>
          <w:color w:val="000000" w:themeColor="text1"/>
        </w:rPr>
        <w:t>.</w:t>
      </w:r>
    </w:p>
    <w:p w14:paraId="6152C0AC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7. LiveKit — </w:t>
      </w:r>
      <w:r w:rsidRPr="002E165C">
        <w:rPr>
          <w:b w:val="0"/>
          <w:i w:val="0"/>
          <w:color w:val="000000" w:themeColor="text1"/>
        </w:rPr>
        <w:t>자체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호스팅</w:t>
      </w:r>
      <w:r w:rsidRPr="002E165C">
        <w:rPr>
          <w:b w:val="0"/>
          <w:i w:val="0"/>
          <w:color w:val="000000" w:themeColor="text1"/>
        </w:rPr>
        <w:t xml:space="preserve"> WebRTC</w:t>
      </w:r>
    </w:p>
    <w:p w14:paraId="3EB6602D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7.1 Cloud </w:t>
      </w:r>
      <w:r w:rsidRPr="002E165C">
        <w:rPr>
          <w:b w:val="0"/>
          <w:color w:val="000000" w:themeColor="text1"/>
        </w:rPr>
        <w:t>사용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여부</w:t>
      </w:r>
    </w:p>
    <w:p w14:paraId="75946214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저장소는</w:t>
      </w:r>
      <w:r w:rsidRPr="002E165C">
        <w:rPr>
          <w:color w:val="000000" w:themeColor="text1"/>
        </w:rPr>
        <w:t xml:space="preserve"> LiveKit Cloud </w:t>
      </w:r>
      <w:r w:rsidRPr="002E165C">
        <w:rPr>
          <w:color w:val="000000" w:themeColor="text1"/>
        </w:rPr>
        <w:t>계정을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 xml:space="preserve">. </w:t>
      </w:r>
      <w:r w:rsidRPr="002E165C">
        <w:rPr>
          <w:rStyle w:val="InlineCode"/>
          <w:color w:val="000000" w:themeColor="text1"/>
          <w:highlight w:val="none"/>
        </w:rPr>
        <w:t>livekit/livekit-server:latest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이미지를</w:t>
      </w:r>
      <w:r w:rsidRPr="002E165C">
        <w:rPr>
          <w:color w:val="000000" w:themeColor="text1"/>
        </w:rPr>
        <w:t xml:space="preserve"> Docker Compose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직접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실행하며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별도</w:t>
      </w:r>
      <w:r w:rsidRPr="002E165C">
        <w:rPr>
          <w:color w:val="000000" w:themeColor="text1"/>
        </w:rPr>
        <w:t xml:space="preserve"> Redis </w:t>
      </w:r>
      <w:r w:rsidRPr="002E165C">
        <w:rPr>
          <w:color w:val="000000" w:themeColor="text1"/>
        </w:rPr>
        <w:t>컨테이너를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따라서</w:t>
      </w:r>
      <w:r w:rsidRPr="002E165C">
        <w:rPr>
          <w:color w:val="000000" w:themeColor="text1"/>
        </w:rPr>
        <w:t xml:space="preserve"> Photon Cloud </w:t>
      </w:r>
      <w:r w:rsidRPr="002E165C">
        <w:rPr>
          <w:color w:val="000000" w:themeColor="text1"/>
        </w:rPr>
        <w:t>가입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정보나</w:t>
      </w:r>
      <w:r w:rsidRPr="002E165C">
        <w:rPr>
          <w:color w:val="000000" w:themeColor="text1"/>
        </w:rPr>
        <w:t xml:space="preserve"> LiveKit Cloud project URL/API key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필요하지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않다</w:t>
      </w:r>
      <w:r w:rsidRPr="002E165C">
        <w:rPr>
          <w:color w:val="000000" w:themeColor="text1"/>
        </w:rPr>
        <w:t>.</w:t>
      </w:r>
    </w:p>
    <w:p w14:paraId="5883A142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7.2 </w:t>
      </w:r>
      <w:r w:rsidRPr="002E165C">
        <w:rPr>
          <w:b w:val="0"/>
          <w:color w:val="000000" w:themeColor="text1"/>
        </w:rPr>
        <w:t>필요한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운영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정보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6356"/>
      </w:tblGrid>
      <w:tr w:rsidR="002E165C" w:rsidRPr="002E165C" w14:paraId="43D3F9EC" w14:textId="77777777">
        <w:tc>
          <w:tcPr>
            <w:tcW w:w="0" w:type="auto"/>
          </w:tcPr>
          <w:p w14:paraId="4CCE54E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정보</w:t>
            </w:r>
          </w:p>
        </w:tc>
        <w:tc>
          <w:tcPr>
            <w:tcW w:w="0" w:type="auto"/>
          </w:tcPr>
          <w:p w14:paraId="229B889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설명</w:t>
            </w:r>
          </w:p>
        </w:tc>
      </w:tr>
      <w:tr w:rsidR="002E165C" w:rsidRPr="002E165C" w14:paraId="618AD7EF" w14:textId="77777777">
        <w:tc>
          <w:tcPr>
            <w:tcW w:w="0" w:type="auto"/>
          </w:tcPr>
          <w:p w14:paraId="3627B03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LIVEKIT_API_KEY</w:t>
            </w:r>
          </w:p>
        </w:tc>
        <w:tc>
          <w:tcPr>
            <w:tcW w:w="0" w:type="auto"/>
          </w:tcPr>
          <w:p w14:paraId="2BA12EB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Spring Boot</w:t>
            </w:r>
            <w:r w:rsidRPr="002E165C">
              <w:rPr>
                <w:color w:val="000000" w:themeColor="text1"/>
              </w:rPr>
              <w:t>가</w:t>
            </w:r>
            <w:r w:rsidRPr="002E165C">
              <w:rPr>
                <w:color w:val="000000" w:themeColor="text1"/>
              </w:rPr>
              <w:t xml:space="preserve"> room/token </w:t>
            </w:r>
            <w:r w:rsidRPr="002E165C">
              <w:rPr>
                <w:color w:val="000000" w:themeColor="text1"/>
              </w:rPr>
              <w:t>관련</w:t>
            </w:r>
            <w:r w:rsidRPr="002E165C">
              <w:rPr>
                <w:color w:val="000000" w:themeColor="text1"/>
              </w:rPr>
              <w:t xml:space="preserve"> API</w:t>
            </w:r>
            <w:r w:rsidRPr="002E165C">
              <w:rPr>
                <w:color w:val="000000" w:themeColor="text1"/>
              </w:rPr>
              <w:t>를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호출할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때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사용</w:t>
            </w:r>
          </w:p>
        </w:tc>
      </w:tr>
      <w:tr w:rsidR="002E165C" w:rsidRPr="002E165C" w14:paraId="1D4F7B83" w14:textId="77777777">
        <w:tc>
          <w:tcPr>
            <w:tcW w:w="0" w:type="auto"/>
          </w:tcPr>
          <w:p w14:paraId="268ACC6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LIVEKIT_API_SECRET</w:t>
            </w:r>
          </w:p>
        </w:tc>
        <w:tc>
          <w:tcPr>
            <w:tcW w:w="0" w:type="auto"/>
          </w:tcPr>
          <w:p w14:paraId="35D090C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token </w:t>
            </w:r>
            <w:r w:rsidRPr="002E165C">
              <w:rPr>
                <w:color w:val="000000" w:themeColor="text1"/>
              </w:rPr>
              <w:t>서명용</w:t>
            </w:r>
            <w:r w:rsidRPr="002E165C">
              <w:rPr>
                <w:color w:val="000000" w:themeColor="text1"/>
              </w:rPr>
              <w:t xml:space="preserve"> secret</w:t>
            </w:r>
          </w:p>
        </w:tc>
      </w:tr>
      <w:tr w:rsidR="002E165C" w:rsidRPr="002E165C" w14:paraId="6C7D50F7" w14:textId="77777777">
        <w:tc>
          <w:tcPr>
            <w:tcW w:w="0" w:type="auto"/>
          </w:tcPr>
          <w:p w14:paraId="0D421A2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LIVEKIT_API_URL</w:t>
            </w:r>
          </w:p>
        </w:tc>
        <w:tc>
          <w:tcPr>
            <w:tcW w:w="0" w:type="auto"/>
          </w:tcPr>
          <w:p w14:paraId="3BF2CBB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→ LiveKit HTTP </w:t>
            </w:r>
            <w:r w:rsidRPr="002E165C">
              <w:rPr>
                <w:color w:val="000000" w:themeColor="text1"/>
              </w:rPr>
              <w:t>주소</w:t>
            </w:r>
          </w:p>
        </w:tc>
      </w:tr>
      <w:tr w:rsidR="002E165C" w:rsidRPr="002E165C" w14:paraId="20DE2E04" w14:textId="77777777">
        <w:tc>
          <w:tcPr>
            <w:tcW w:w="0" w:type="auto"/>
          </w:tcPr>
          <w:p w14:paraId="1E9803C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LIVEKIT_WS_URL</w:t>
            </w:r>
          </w:p>
        </w:tc>
        <w:tc>
          <w:tcPr>
            <w:tcW w:w="0" w:type="auto"/>
          </w:tcPr>
          <w:p w14:paraId="48D4A58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브라우저가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연결할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ws://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또는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운영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wss://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주소</w:t>
            </w:r>
          </w:p>
        </w:tc>
      </w:tr>
      <w:tr w:rsidR="002E165C" w:rsidRPr="002E165C" w14:paraId="0A9450D9" w14:textId="77777777">
        <w:tc>
          <w:tcPr>
            <w:tcW w:w="0" w:type="auto"/>
          </w:tcPr>
          <w:p w14:paraId="0698155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Webhook URL</w:t>
            </w:r>
          </w:p>
        </w:tc>
        <w:tc>
          <w:tcPr>
            <w:tcW w:w="0" w:type="auto"/>
          </w:tcPr>
          <w:p w14:paraId="1378565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LiveKit →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/api/webhooks/livekit</w:t>
            </w:r>
          </w:p>
        </w:tc>
      </w:tr>
      <w:tr w:rsidR="002E165C" w:rsidRPr="002E165C" w14:paraId="1845BE67" w14:textId="77777777">
        <w:tc>
          <w:tcPr>
            <w:tcW w:w="0" w:type="auto"/>
          </w:tcPr>
          <w:p w14:paraId="76EE4C2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TCP/UDP </w:t>
            </w:r>
            <w:r w:rsidRPr="002E165C">
              <w:rPr>
                <w:color w:val="000000" w:themeColor="text1"/>
              </w:rPr>
              <w:t>포트</w:t>
            </w:r>
          </w:p>
        </w:tc>
        <w:tc>
          <w:tcPr>
            <w:tcW w:w="0" w:type="auto"/>
          </w:tcPr>
          <w:p w14:paraId="2EEB69C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7880, 7881, UDP 50000~50100</w:t>
            </w:r>
          </w:p>
        </w:tc>
      </w:tr>
    </w:tbl>
    <w:p w14:paraId="46A6375B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lastRenderedPageBreak/>
        <w:t>key/secret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직접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생성해</w:t>
      </w:r>
      <w:r w:rsidRPr="002E165C">
        <w:rPr>
          <w:color w:val="000000" w:themeColor="text1"/>
        </w:rPr>
        <w:t xml:space="preserve"> LiveKit </w:t>
      </w:r>
      <w:r w:rsidRPr="002E165C">
        <w:rPr>
          <w:color w:val="000000" w:themeColor="text1"/>
        </w:rPr>
        <w:t>서버와</w:t>
      </w:r>
      <w:r w:rsidRPr="002E165C">
        <w:rPr>
          <w:color w:val="000000" w:themeColor="text1"/>
        </w:rPr>
        <w:t xml:space="preserve"> Spring Boot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같은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값을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넣는다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livekit.yaml</w:t>
      </w:r>
      <w:r w:rsidRPr="002E165C">
        <w:rPr>
          <w:color w:val="000000" w:themeColor="text1"/>
        </w:rPr>
        <w:t>의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keys</w:t>
      </w:r>
      <w:r w:rsidRPr="002E165C">
        <w:rPr>
          <w:color w:val="000000" w:themeColor="text1"/>
        </w:rPr>
        <w:t>, Compose</w:t>
      </w:r>
      <w:r w:rsidRPr="002E165C">
        <w:rPr>
          <w:color w:val="000000" w:themeColor="text1"/>
        </w:rPr>
        <w:t>의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LIVEKIT_KEYS</w:t>
      </w:r>
      <w:r w:rsidRPr="002E165C">
        <w:rPr>
          <w:color w:val="000000" w:themeColor="text1"/>
        </w:rPr>
        <w:t xml:space="preserve">, webhook </w:t>
      </w:r>
      <w:r w:rsidRPr="002E165C">
        <w:rPr>
          <w:rStyle w:val="InlineCode"/>
          <w:color w:val="000000" w:themeColor="text1"/>
          <w:highlight w:val="none"/>
        </w:rPr>
        <w:t>api_key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서로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하드코딩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값을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포함하므로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반드시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하나로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통일한다</w:t>
      </w:r>
      <w:r w:rsidRPr="002E165C">
        <w:rPr>
          <w:color w:val="000000" w:themeColor="text1"/>
        </w:rPr>
        <w:t>.</w:t>
      </w:r>
    </w:p>
    <w:p w14:paraId="71A671E7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인터넷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사용자를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대상으로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배포할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때는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공인</w:t>
      </w:r>
      <w:r w:rsidRPr="002E165C">
        <w:rPr>
          <w:color w:val="000000" w:themeColor="text1"/>
        </w:rPr>
        <w:t xml:space="preserve"> IP/NAT, TLS/WSS, UDP </w:t>
      </w:r>
      <w:r w:rsidRPr="002E165C">
        <w:rPr>
          <w:color w:val="000000" w:themeColor="text1"/>
        </w:rPr>
        <w:t>방화벽</w:t>
      </w:r>
      <w:r w:rsidRPr="002E165C">
        <w:rPr>
          <w:color w:val="000000" w:themeColor="text1"/>
        </w:rPr>
        <w:t xml:space="preserve">, TURN </w:t>
      </w:r>
      <w:r w:rsidRPr="002E165C">
        <w:rPr>
          <w:color w:val="000000" w:themeColor="text1"/>
        </w:rPr>
        <w:t>필요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여부를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별도로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검증한다</w:t>
      </w:r>
      <w:r w:rsidRPr="002E165C">
        <w:rPr>
          <w:color w:val="000000" w:themeColor="text1"/>
        </w:rPr>
        <w:t xml:space="preserve">. LiveKit </w:t>
      </w:r>
      <w:r w:rsidRPr="002E165C">
        <w:rPr>
          <w:color w:val="000000" w:themeColor="text1"/>
        </w:rPr>
        <w:t>서버를</w:t>
      </w:r>
      <w:r w:rsidRPr="002E165C">
        <w:rPr>
          <w:color w:val="000000" w:themeColor="text1"/>
        </w:rPr>
        <w:t xml:space="preserve"> Cloud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전환하려면</w:t>
      </w:r>
      <w:r w:rsidRPr="002E165C">
        <w:rPr>
          <w:color w:val="000000" w:themeColor="text1"/>
        </w:rPr>
        <w:t xml:space="preserve"> Cloud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발급한</w:t>
      </w:r>
      <w:r w:rsidRPr="002E165C">
        <w:rPr>
          <w:color w:val="000000" w:themeColor="text1"/>
        </w:rPr>
        <w:t xml:space="preserve"> URL/key/secret</w:t>
      </w:r>
      <w:r w:rsidRPr="002E165C">
        <w:rPr>
          <w:color w:val="000000" w:themeColor="text1"/>
        </w:rPr>
        <w:t>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환경변수를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교체하고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자체</w:t>
      </w:r>
      <w:r w:rsidRPr="002E165C">
        <w:rPr>
          <w:color w:val="000000" w:themeColor="text1"/>
        </w:rPr>
        <w:t xml:space="preserve"> Compose </w:t>
      </w:r>
      <w:r w:rsidRPr="002E165C">
        <w:rPr>
          <w:color w:val="000000" w:themeColor="text1"/>
        </w:rPr>
        <w:t>서버를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내릴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있지만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이는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구현과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선택이다</w:t>
      </w:r>
      <w:r w:rsidRPr="002E165C">
        <w:rPr>
          <w:color w:val="000000" w:themeColor="text1"/>
        </w:rPr>
        <w:t>.</w:t>
      </w:r>
    </w:p>
    <w:p w14:paraId="196C8E93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8. Vercel — </w:t>
      </w:r>
      <w:r w:rsidRPr="002E165C">
        <w:rPr>
          <w:b w:val="0"/>
          <w:i w:val="0"/>
          <w:color w:val="000000" w:themeColor="text1"/>
        </w:rPr>
        <w:t>프론트엔드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배포</w:t>
      </w:r>
    </w:p>
    <w:p w14:paraId="74A6675B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8.1 </w:t>
      </w:r>
      <w:r w:rsidRPr="002E165C">
        <w:rPr>
          <w:b w:val="0"/>
          <w:color w:val="000000" w:themeColor="text1"/>
        </w:rPr>
        <w:t>프로젝트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연결</w:t>
      </w:r>
    </w:p>
    <w:p w14:paraId="2ED7F29D" w14:textId="77777777" w:rsidR="007D3675" w:rsidRPr="002E165C" w:rsidRDefault="002E165C">
      <w:pPr>
        <w:numPr>
          <w:ilvl w:val="0"/>
          <w:numId w:val="5"/>
        </w:numPr>
        <w:rPr>
          <w:color w:val="000000" w:themeColor="text1"/>
        </w:rPr>
      </w:pPr>
      <w:r w:rsidRPr="002E165C">
        <w:rPr>
          <w:color w:val="000000" w:themeColor="text1"/>
        </w:rPr>
        <w:t>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소유</w:t>
      </w:r>
      <w:r w:rsidRPr="002E165C">
        <w:rPr>
          <w:color w:val="000000" w:themeColor="text1"/>
        </w:rPr>
        <w:t xml:space="preserve"> Vercel account/team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준비한다</w:t>
      </w:r>
      <w:r w:rsidRPr="002E165C">
        <w:rPr>
          <w:color w:val="000000" w:themeColor="text1"/>
        </w:rPr>
        <w:t>.</w:t>
      </w:r>
    </w:p>
    <w:p w14:paraId="2D8341E2" w14:textId="77777777" w:rsidR="007D3675" w:rsidRPr="002E165C" w:rsidRDefault="002E165C">
      <w:pPr>
        <w:numPr>
          <w:ilvl w:val="0"/>
          <w:numId w:val="5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Git </w:t>
      </w:r>
      <w:r w:rsidRPr="002E165C">
        <w:rPr>
          <w:color w:val="000000" w:themeColor="text1"/>
        </w:rPr>
        <w:t>저장소를</w:t>
      </w:r>
      <w:r w:rsidRPr="002E165C">
        <w:rPr>
          <w:color w:val="000000" w:themeColor="text1"/>
        </w:rPr>
        <w:t xml:space="preserve"> import</w:t>
      </w:r>
      <w:r w:rsidRPr="002E165C">
        <w:rPr>
          <w:color w:val="000000" w:themeColor="text1"/>
        </w:rPr>
        <w:t>하</w:t>
      </w:r>
      <w:r w:rsidRPr="002E165C">
        <w:rPr>
          <w:color w:val="000000" w:themeColor="text1"/>
        </w:rPr>
        <w:t>고</w:t>
      </w:r>
      <w:r w:rsidRPr="002E165C">
        <w:rPr>
          <w:color w:val="000000" w:themeColor="text1"/>
        </w:rPr>
        <w:t xml:space="preserve"> Root Directory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fe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지정한다</w:t>
      </w:r>
      <w:r w:rsidRPr="002E165C">
        <w:rPr>
          <w:color w:val="000000" w:themeColor="text1"/>
        </w:rPr>
        <w:t>.</w:t>
      </w:r>
    </w:p>
    <w:p w14:paraId="1F835491" w14:textId="77777777" w:rsidR="007D3675" w:rsidRPr="002E165C" w:rsidRDefault="002E165C">
      <w:pPr>
        <w:numPr>
          <w:ilvl w:val="0"/>
          <w:numId w:val="5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Install </w:t>
      </w:r>
      <w:r w:rsidRPr="002E165C">
        <w:rPr>
          <w:rStyle w:val="InlineCode"/>
          <w:color w:val="000000" w:themeColor="text1"/>
          <w:highlight w:val="none"/>
        </w:rPr>
        <w:t>npm ci</w:t>
      </w:r>
      <w:r w:rsidRPr="002E165C">
        <w:rPr>
          <w:color w:val="000000" w:themeColor="text1"/>
        </w:rPr>
        <w:t xml:space="preserve">, Build </w:t>
      </w:r>
      <w:r w:rsidRPr="002E165C">
        <w:rPr>
          <w:rStyle w:val="InlineCode"/>
          <w:color w:val="000000" w:themeColor="text1"/>
          <w:highlight w:val="none"/>
        </w:rPr>
        <w:t>npm run build</w:t>
      </w:r>
      <w:r w:rsidRPr="002E165C">
        <w:rPr>
          <w:color w:val="000000" w:themeColor="text1"/>
        </w:rPr>
        <w:t xml:space="preserve">, Output </w:t>
      </w:r>
      <w:r w:rsidRPr="002E165C">
        <w:rPr>
          <w:rStyle w:val="InlineCode"/>
          <w:color w:val="000000" w:themeColor="text1"/>
          <w:highlight w:val="none"/>
        </w:rPr>
        <w:t>dist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설정한다</w:t>
      </w:r>
      <w:r w:rsidRPr="002E165C">
        <w:rPr>
          <w:color w:val="000000" w:themeColor="text1"/>
        </w:rPr>
        <w:t>.</w:t>
      </w:r>
    </w:p>
    <w:p w14:paraId="0C5013DF" w14:textId="77777777" w:rsidR="007D3675" w:rsidRPr="002E165C" w:rsidRDefault="002E165C">
      <w:pPr>
        <w:numPr>
          <w:ilvl w:val="0"/>
          <w:numId w:val="5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Production/Preview/Development </w:t>
      </w:r>
      <w:r w:rsidRPr="002E165C">
        <w:rPr>
          <w:color w:val="000000" w:themeColor="text1"/>
        </w:rPr>
        <w:t>환경별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VITE_*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값을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등록한다</w:t>
      </w:r>
      <w:r w:rsidRPr="002E165C">
        <w:rPr>
          <w:color w:val="000000" w:themeColor="text1"/>
        </w:rPr>
        <w:t>.</w:t>
      </w:r>
    </w:p>
    <w:p w14:paraId="771719A4" w14:textId="77777777" w:rsidR="007D3675" w:rsidRPr="002E165C" w:rsidRDefault="002E165C">
      <w:pPr>
        <w:numPr>
          <w:ilvl w:val="0"/>
          <w:numId w:val="5"/>
        </w:numPr>
        <w:rPr>
          <w:color w:val="000000" w:themeColor="text1"/>
        </w:rPr>
      </w:pPr>
      <w:r w:rsidRPr="002E165C">
        <w:rPr>
          <w:color w:val="000000" w:themeColor="text1"/>
        </w:rPr>
        <w:t>배포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도메인을</w:t>
      </w:r>
      <w:r w:rsidRPr="002E165C">
        <w:rPr>
          <w:color w:val="000000" w:themeColor="text1"/>
        </w:rPr>
        <w:t xml:space="preserve"> Google/GitHub OAuth callback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백엔드</w:t>
      </w:r>
      <w:r w:rsidRPr="002E165C">
        <w:rPr>
          <w:color w:val="000000" w:themeColor="text1"/>
        </w:rPr>
        <w:t xml:space="preserve"> CORS/WebSocket </w:t>
      </w:r>
      <w:r w:rsidRPr="002E165C">
        <w:rPr>
          <w:color w:val="000000" w:themeColor="text1"/>
        </w:rPr>
        <w:t>허용</w:t>
      </w:r>
      <w:r w:rsidRPr="002E165C">
        <w:rPr>
          <w:color w:val="000000" w:themeColor="text1"/>
        </w:rPr>
        <w:t xml:space="preserve"> origin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추가한다</w:t>
      </w:r>
      <w:r w:rsidRPr="002E165C">
        <w:rPr>
          <w:color w:val="000000" w:themeColor="text1"/>
        </w:rPr>
        <w:t>.</w:t>
      </w:r>
    </w:p>
    <w:p w14:paraId="4C3F9B4B" w14:textId="77777777" w:rsidR="007D3675" w:rsidRPr="002E165C" w:rsidRDefault="002E165C">
      <w:p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t>fe/vercel.json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/backend/(.*)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https://i15d202.</w:t>
      </w:r>
      <w:r w:rsidRPr="002E165C">
        <w:rPr>
          <w:rStyle w:val="InlineCode"/>
          <w:color w:val="000000" w:themeColor="text1"/>
          <w:highlight w:val="none"/>
        </w:rPr>
        <w:t>p.ssafy.io/$1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전달하고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나머지는</w:t>
      </w:r>
      <w:r w:rsidRPr="002E165C">
        <w:rPr>
          <w:color w:val="000000" w:themeColor="text1"/>
        </w:rPr>
        <w:t xml:space="preserve"> SPA </w:t>
      </w:r>
      <w:r w:rsidRPr="002E165C">
        <w:rPr>
          <w:rStyle w:val="InlineCode"/>
          <w:color w:val="000000" w:themeColor="text1"/>
          <w:highlight w:val="none"/>
        </w:rPr>
        <w:t>index.html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rewrite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백엔드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도메인이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변경되면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파일을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수정해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배포해야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한다</w:t>
      </w:r>
      <w:r w:rsidRPr="002E165C">
        <w:rPr>
          <w:color w:val="000000" w:themeColor="text1"/>
        </w:rPr>
        <w:t>.</w:t>
      </w:r>
    </w:p>
    <w:p w14:paraId="3F3569AF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 xml:space="preserve">8.2 </w:t>
      </w:r>
      <w:r w:rsidRPr="002E165C">
        <w:rPr>
          <w:b w:val="0"/>
          <w:color w:val="000000" w:themeColor="text1"/>
        </w:rPr>
        <w:t>인수인계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정보</w:t>
      </w:r>
    </w:p>
    <w:p w14:paraId="7F242574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Vercel team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프로젝트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관리자</w:t>
      </w:r>
    </w:p>
    <w:p w14:paraId="28BDCCE7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Git </w:t>
      </w:r>
      <w:r w:rsidRPr="002E165C">
        <w:rPr>
          <w:color w:val="000000" w:themeColor="text1"/>
        </w:rPr>
        <w:t>저장소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연결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및</w:t>
      </w:r>
      <w:r w:rsidRPr="002E165C">
        <w:rPr>
          <w:color w:val="000000" w:themeColor="text1"/>
        </w:rPr>
        <w:t xml:space="preserve"> production branch</w:t>
      </w:r>
    </w:p>
    <w:p w14:paraId="146A73D7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production/custom domain</w:t>
      </w:r>
      <w:r w:rsidRPr="002E165C">
        <w:rPr>
          <w:color w:val="000000" w:themeColor="text1"/>
        </w:rPr>
        <w:t>과</w:t>
      </w:r>
      <w:r w:rsidRPr="002E165C">
        <w:rPr>
          <w:color w:val="000000" w:themeColor="text1"/>
        </w:rPr>
        <w:t xml:space="preserve"> DNS </w:t>
      </w:r>
      <w:r w:rsidRPr="002E165C">
        <w:rPr>
          <w:color w:val="000000" w:themeColor="text1"/>
        </w:rPr>
        <w:t>소유자</w:t>
      </w:r>
    </w:p>
    <w:p w14:paraId="52EAC23E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등록된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VITE_*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변수</w:t>
      </w:r>
      <w:r w:rsidRPr="002E165C">
        <w:rPr>
          <w:color w:val="000000" w:themeColor="text1"/>
        </w:rPr>
        <w:t>(</w:t>
      </w:r>
      <w:r w:rsidRPr="002E165C">
        <w:rPr>
          <w:color w:val="000000" w:themeColor="text1"/>
        </w:rPr>
        <w:t>값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자체는</w:t>
      </w:r>
      <w:r w:rsidRPr="002E165C">
        <w:rPr>
          <w:color w:val="000000" w:themeColor="text1"/>
        </w:rPr>
        <w:t xml:space="preserve"> secret store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관리</w:t>
      </w:r>
      <w:r w:rsidRPr="002E165C">
        <w:rPr>
          <w:color w:val="000000" w:themeColor="text1"/>
        </w:rPr>
        <w:t>)</w:t>
      </w:r>
    </w:p>
    <w:p w14:paraId="132A94C6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Preview deployment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OAuth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허</w:t>
      </w:r>
      <w:r w:rsidRPr="002E165C">
        <w:rPr>
          <w:color w:val="000000" w:themeColor="text1"/>
        </w:rPr>
        <w:t>용할지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여부</w:t>
      </w:r>
    </w:p>
    <w:p w14:paraId="639A3802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build/deployment log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rollback </w:t>
      </w:r>
      <w:r w:rsidRPr="002E165C">
        <w:rPr>
          <w:color w:val="000000" w:themeColor="text1"/>
        </w:rPr>
        <w:t>권한</w:t>
      </w:r>
    </w:p>
    <w:p w14:paraId="2E639AE4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Vite </w:t>
      </w:r>
      <w:r w:rsidRPr="002E165C">
        <w:rPr>
          <w:color w:val="000000" w:themeColor="text1"/>
        </w:rPr>
        <w:t>변수는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브라우저</w:t>
      </w:r>
      <w:r w:rsidRPr="002E165C">
        <w:rPr>
          <w:color w:val="000000" w:themeColor="text1"/>
        </w:rPr>
        <w:t xml:space="preserve"> bundle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포함되므로</w:t>
      </w:r>
      <w:r w:rsidRPr="002E165C">
        <w:rPr>
          <w:color w:val="000000" w:themeColor="text1"/>
        </w:rPr>
        <w:t xml:space="preserve"> OAuth client secret, GMS key, SMTP password </w:t>
      </w:r>
      <w:r w:rsidRPr="002E165C">
        <w:rPr>
          <w:color w:val="000000" w:themeColor="text1"/>
        </w:rPr>
        <w:t>등을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절대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등록하지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>.</w:t>
      </w:r>
    </w:p>
    <w:p w14:paraId="3E39E176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lastRenderedPageBreak/>
        <w:t xml:space="preserve">9. </w:t>
      </w:r>
      <w:r w:rsidRPr="002E165C">
        <w:rPr>
          <w:b w:val="0"/>
          <w:i w:val="0"/>
          <w:color w:val="000000" w:themeColor="text1"/>
        </w:rPr>
        <w:t>공개</w:t>
      </w:r>
      <w:r w:rsidRPr="002E165C">
        <w:rPr>
          <w:b w:val="0"/>
          <w:i w:val="0"/>
          <w:color w:val="000000" w:themeColor="text1"/>
        </w:rPr>
        <w:t xml:space="preserve"> </w:t>
      </w:r>
      <w:r w:rsidRPr="002E165C">
        <w:rPr>
          <w:b w:val="0"/>
          <w:i w:val="0"/>
          <w:color w:val="000000" w:themeColor="text1"/>
        </w:rPr>
        <w:t>모델</w:t>
      </w:r>
      <w:r w:rsidRPr="002E165C">
        <w:rPr>
          <w:b w:val="0"/>
          <w:i w:val="0"/>
          <w:color w:val="000000" w:themeColor="text1"/>
        </w:rPr>
        <w:t xml:space="preserve">·CDN </w:t>
      </w:r>
      <w:r w:rsidRPr="002E165C">
        <w:rPr>
          <w:b w:val="0"/>
          <w:i w:val="0"/>
          <w:color w:val="000000" w:themeColor="text1"/>
        </w:rPr>
        <w:t>의존성</w:t>
      </w:r>
    </w:p>
    <w:p w14:paraId="4D8B5464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>9.1 Hugging Face Hub</w:t>
      </w:r>
    </w:p>
    <w:p w14:paraId="75316913" w14:textId="77777777" w:rsidR="007D3675" w:rsidRPr="002E165C" w:rsidRDefault="002E165C">
      <w:p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t>ai/Dockerfile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이미지</w:t>
      </w:r>
      <w:r w:rsidRPr="002E165C">
        <w:rPr>
          <w:color w:val="000000" w:themeColor="text1"/>
        </w:rPr>
        <w:t xml:space="preserve"> build </w:t>
      </w:r>
      <w:r w:rsidRPr="002E165C">
        <w:rPr>
          <w:color w:val="000000" w:themeColor="text1"/>
        </w:rPr>
        <w:t>중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jhgan/ko-sroberta-multitask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Hugging Face</w:t>
      </w:r>
      <w:r w:rsidRPr="002E165C">
        <w:rPr>
          <w:color w:val="000000" w:themeColor="text1"/>
        </w:rPr>
        <w:t>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다운로드하여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캐시한다</w:t>
      </w:r>
      <w:r w:rsidRPr="002E165C">
        <w:rPr>
          <w:color w:val="000000" w:themeColor="text1"/>
        </w:rPr>
        <w:t>.</w:t>
      </w:r>
    </w:p>
    <w:p w14:paraId="0398FB90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EMBEDDING_MODEL=jhgan/ko-sroberta-multitask</w:t>
      </w:r>
    </w:p>
    <w:p w14:paraId="1EF767F4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공개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모델이라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기본적으로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>/token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필요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없지만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필요하다</w:t>
      </w:r>
      <w:r w:rsidRPr="002E165C">
        <w:rPr>
          <w:color w:val="000000" w:themeColor="text1"/>
        </w:rPr>
        <w:t>.</w:t>
      </w:r>
    </w:p>
    <w:p w14:paraId="145BCEAA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 xml:space="preserve">Docker build </w:t>
      </w:r>
      <w:r w:rsidRPr="002E165C">
        <w:rPr>
          <w:color w:val="000000" w:themeColor="text1"/>
        </w:rPr>
        <w:t>서버의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인터넷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접근</w:t>
      </w:r>
    </w:p>
    <w:p w14:paraId="21140D20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모델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다운로드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용량과</w:t>
      </w:r>
      <w:r w:rsidRPr="002E165C">
        <w:rPr>
          <w:color w:val="000000" w:themeColor="text1"/>
        </w:rPr>
        <w:t xml:space="preserve"> build </w:t>
      </w:r>
      <w:r w:rsidRPr="002E165C">
        <w:rPr>
          <w:color w:val="000000" w:themeColor="text1"/>
        </w:rPr>
        <w:t>시간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확보</w:t>
      </w:r>
    </w:p>
    <w:p w14:paraId="19485566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모델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라이선스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및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배포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허용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범위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검토</w:t>
      </w:r>
    </w:p>
    <w:p w14:paraId="0700FC8E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외부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장애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삭제에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대비한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검증된</w:t>
      </w:r>
      <w:r w:rsidRPr="002E165C">
        <w:rPr>
          <w:color w:val="000000" w:themeColor="text1"/>
        </w:rPr>
        <w:t xml:space="preserve"> image </w:t>
      </w:r>
      <w:r w:rsidRPr="002E165C">
        <w:rPr>
          <w:color w:val="000000" w:themeColor="text1"/>
        </w:rPr>
        <w:t>또는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내부</w:t>
      </w:r>
      <w:r w:rsidRPr="002E165C">
        <w:rPr>
          <w:color w:val="000000" w:themeColor="text1"/>
        </w:rPr>
        <w:t xml:space="preserve"> artifact </w:t>
      </w:r>
      <w:r w:rsidRPr="002E165C">
        <w:rPr>
          <w:color w:val="000000" w:themeColor="text1"/>
        </w:rPr>
        <w:t>보관</w:t>
      </w:r>
    </w:p>
    <w:p w14:paraId="4BE58689" w14:textId="77777777" w:rsidR="007D3675" w:rsidRPr="002E165C" w:rsidRDefault="002E165C">
      <w:p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t>ai-evaluate/training/face/make_pseudo_labels.py</w:t>
      </w:r>
      <w:r w:rsidRPr="002E165C">
        <w:rPr>
          <w:color w:val="000000" w:themeColor="text1"/>
        </w:rPr>
        <w:t>에는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공개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 xml:space="preserve">Hugging Face </w:t>
      </w:r>
      <w:r w:rsidRPr="002E165C">
        <w:rPr>
          <w:color w:val="000000" w:themeColor="text1"/>
        </w:rPr>
        <w:t>표정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인식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모델이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학습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의사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라벨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생성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참고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모델로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언급되지만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API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매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요청마다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호출하지는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운영은</w:t>
      </w:r>
      <w:r w:rsidRPr="002E165C">
        <w:rPr>
          <w:color w:val="000000" w:themeColor="text1"/>
        </w:rPr>
        <w:t xml:space="preserve"> repository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포함된</w:t>
      </w:r>
      <w:r w:rsidRPr="002E165C">
        <w:rPr>
          <w:color w:val="000000" w:themeColor="text1"/>
        </w:rPr>
        <w:t xml:space="preserve"> MLP </w:t>
      </w:r>
      <w:r w:rsidRPr="002E165C">
        <w:rPr>
          <w:rStyle w:val="InlineCode"/>
          <w:color w:val="000000" w:themeColor="text1"/>
          <w:highlight w:val="none"/>
        </w:rPr>
        <w:t>.pt</w:t>
      </w:r>
      <w:r w:rsidRPr="002E165C">
        <w:rPr>
          <w:color w:val="000000" w:themeColor="text1"/>
        </w:rPr>
        <w:t>와</w:t>
      </w:r>
      <w:r w:rsidRPr="002E165C">
        <w:rPr>
          <w:color w:val="000000" w:themeColor="text1"/>
        </w:rPr>
        <w:t xml:space="preserve"> scaler JSON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사용한다</w:t>
      </w:r>
      <w:r w:rsidRPr="002E165C">
        <w:rPr>
          <w:color w:val="000000" w:themeColor="text1"/>
        </w:rPr>
        <w:t>.</w:t>
      </w:r>
    </w:p>
    <w:p w14:paraId="3F672364" w14:textId="77777777" w:rsidR="007D3675" w:rsidRPr="002E165C" w:rsidRDefault="002E165C">
      <w:pPr>
        <w:pStyle w:val="3"/>
        <w:rPr>
          <w:b w:val="0"/>
          <w:color w:val="000000" w:themeColor="text1"/>
        </w:rPr>
      </w:pPr>
      <w:r w:rsidRPr="002E165C">
        <w:rPr>
          <w:b w:val="0"/>
          <w:color w:val="000000" w:themeColor="text1"/>
        </w:rPr>
        <w:t>9.2 MediaPipe</w:t>
      </w:r>
      <w:r w:rsidRPr="002E165C">
        <w:rPr>
          <w:b w:val="0"/>
          <w:color w:val="000000" w:themeColor="text1"/>
        </w:rPr>
        <w:t>와</w:t>
      </w:r>
      <w:r w:rsidRPr="002E165C">
        <w:rPr>
          <w:b w:val="0"/>
          <w:color w:val="000000" w:themeColor="text1"/>
        </w:rPr>
        <w:t xml:space="preserve"> </w:t>
      </w:r>
      <w:r w:rsidRPr="002E165C">
        <w:rPr>
          <w:b w:val="0"/>
          <w:color w:val="000000" w:themeColor="text1"/>
        </w:rPr>
        <w:t>공개</w:t>
      </w:r>
      <w:r w:rsidRPr="002E165C">
        <w:rPr>
          <w:b w:val="0"/>
          <w:color w:val="000000" w:themeColor="text1"/>
        </w:rPr>
        <w:t xml:space="preserve"> CDN</w:t>
      </w:r>
    </w:p>
    <w:p w14:paraId="72C58333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브라우저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비언어</w:t>
      </w:r>
      <w:r w:rsidRPr="002E165C">
        <w:rPr>
          <w:color w:val="000000" w:themeColor="text1"/>
        </w:rPr>
        <w:t xml:space="preserve"> capture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공개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파일을</w:t>
      </w:r>
      <w:r w:rsidRPr="002E165C">
        <w:rPr>
          <w:color w:val="000000" w:themeColor="text1"/>
        </w:rPr>
        <w:t xml:space="preserve"> runtime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다운로드한다</w:t>
      </w:r>
      <w:r w:rsidRPr="002E165C">
        <w:rPr>
          <w:color w:val="000000" w:themeColor="text1"/>
        </w:rPr>
        <w:t>.</w:t>
      </w:r>
    </w:p>
    <w:p w14:paraId="1E472D7F" w14:textId="77777777" w:rsidR="007D3675" w:rsidRPr="002E165C" w:rsidRDefault="002E165C">
      <w:pPr>
        <w:pStyle w:val="FencedCodetext"/>
        <w:rPr>
          <w:color w:val="000000" w:themeColor="text1"/>
        </w:rPr>
      </w:pPr>
      <w:r w:rsidRPr="002E165C">
        <w:rPr>
          <w:color w:val="000000" w:themeColor="text1"/>
        </w:rPr>
        <w:t>WASM:  https://cdn.jsdelivr.net/npm/@mediapipe/tasks-vision/was</w:t>
      </w:r>
      <w:r w:rsidRPr="002E165C">
        <w:rPr>
          <w:color w:val="000000" w:themeColor="text1"/>
        </w:rPr>
        <w:t>m</w:t>
      </w:r>
      <w:r w:rsidRPr="002E165C">
        <w:rPr>
          <w:color w:val="000000" w:themeColor="text1"/>
        </w:rPr>
        <w:br/>
        <w:t>Model: https://storage.googleapis.com/mediapipe-models/face_landmarker/face_landmarker/float16/1/face_landmarker.task</w:t>
      </w:r>
    </w:p>
    <w:p w14:paraId="2BA91F41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별도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>/API key</w:t>
      </w:r>
      <w:r w:rsidRPr="002E165C">
        <w:rPr>
          <w:color w:val="000000" w:themeColor="text1"/>
        </w:rPr>
        <w:t>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필요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없다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단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사용자의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브라우저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네트워크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또는</w:t>
      </w:r>
      <w:r w:rsidRPr="002E165C">
        <w:rPr>
          <w:color w:val="000000" w:themeColor="text1"/>
        </w:rPr>
        <w:t xml:space="preserve"> CSP</w:t>
      </w:r>
      <w:r w:rsidRPr="002E165C">
        <w:rPr>
          <w:color w:val="000000" w:themeColor="text1"/>
        </w:rPr>
        <w:t>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도메인을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차단하면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얼굴</w:t>
      </w:r>
      <w:r w:rsidRPr="002E165C">
        <w:rPr>
          <w:color w:val="000000" w:themeColor="text1"/>
        </w:rPr>
        <w:t xml:space="preserve"> landmark </w:t>
      </w:r>
      <w:r w:rsidRPr="002E165C">
        <w:rPr>
          <w:color w:val="000000" w:themeColor="text1"/>
        </w:rPr>
        <w:t>기능이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실패한다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모델</w:t>
      </w:r>
      <w:r w:rsidRPr="002E165C">
        <w:rPr>
          <w:color w:val="000000" w:themeColor="text1"/>
        </w:rPr>
        <w:t xml:space="preserve"> URL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rStyle w:val="InlineCode"/>
          <w:color w:val="000000" w:themeColor="text1"/>
          <w:highlight w:val="none"/>
        </w:rPr>
        <w:t>VITE_FACE_LANDMARKER_MODEL_URL</w:t>
      </w:r>
      <w:r w:rsidRPr="002E165C">
        <w:rPr>
          <w:color w:val="000000" w:themeColor="text1"/>
        </w:rPr>
        <w:t>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교체할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있지만</w:t>
      </w:r>
      <w:r w:rsidRPr="002E165C">
        <w:rPr>
          <w:color w:val="000000" w:themeColor="text1"/>
        </w:rPr>
        <w:t xml:space="preserve"> WASM</w:t>
      </w:r>
      <w:r w:rsidRPr="002E165C">
        <w:rPr>
          <w:color w:val="000000" w:themeColor="text1"/>
        </w:rPr>
        <w:t xml:space="preserve"> URL</w:t>
      </w:r>
      <w:r w:rsidRPr="002E165C">
        <w:rPr>
          <w:color w:val="000000" w:themeColor="text1"/>
        </w:rPr>
        <w:t>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현재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코드에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고정되어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있다</w:t>
      </w:r>
      <w:r w:rsidRPr="002E165C">
        <w:rPr>
          <w:color w:val="000000" w:themeColor="text1"/>
        </w:rPr>
        <w:t xml:space="preserve">. </w:t>
      </w:r>
      <w:r w:rsidRPr="002E165C">
        <w:rPr>
          <w:color w:val="000000" w:themeColor="text1"/>
        </w:rPr>
        <w:t>안정적인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운영이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필요하면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버전을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명시한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파일을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자체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호스팅하고</w:t>
      </w:r>
      <w:r w:rsidRPr="002E165C">
        <w:rPr>
          <w:color w:val="000000" w:themeColor="text1"/>
        </w:rPr>
        <w:t xml:space="preserve"> CSP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허용</w:t>
      </w:r>
      <w:r w:rsidRPr="002E165C">
        <w:rPr>
          <w:color w:val="000000" w:themeColor="text1"/>
        </w:rPr>
        <w:t xml:space="preserve"> origin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기록한다</w:t>
      </w:r>
      <w:r w:rsidRPr="002E165C">
        <w:rPr>
          <w:color w:val="000000" w:themeColor="text1"/>
        </w:rPr>
        <w:t>.</w:t>
      </w:r>
    </w:p>
    <w:p w14:paraId="1220CA59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 xml:space="preserve">MediaPipe </w:t>
      </w:r>
      <w:r w:rsidRPr="002E165C">
        <w:rPr>
          <w:color w:val="000000" w:themeColor="text1"/>
        </w:rPr>
        <w:t>처리는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브라우저에서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이루어지므로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개인정보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처리방침에는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카메라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이용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추출되는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비언어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지표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서버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전송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범위와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보관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정책을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실제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구현에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맞게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명시한다</w:t>
      </w:r>
      <w:r w:rsidRPr="002E165C">
        <w:rPr>
          <w:color w:val="000000" w:themeColor="text1"/>
        </w:rPr>
        <w:t>.</w:t>
      </w:r>
    </w:p>
    <w:p w14:paraId="0EFF619F" w14:textId="77777777" w:rsidR="007D3675" w:rsidRPr="002E165C" w:rsidRDefault="002E165C">
      <w:pPr>
        <w:pStyle w:val="2"/>
        <w:rPr>
          <w:b w:val="0"/>
          <w:i w:val="0"/>
          <w:color w:val="000000" w:themeColor="text1"/>
        </w:rPr>
      </w:pPr>
      <w:r w:rsidRPr="002E165C">
        <w:rPr>
          <w:b w:val="0"/>
          <w:i w:val="0"/>
          <w:color w:val="000000" w:themeColor="text1"/>
        </w:rPr>
        <w:t xml:space="preserve">10. Secret </w:t>
      </w:r>
      <w:r w:rsidRPr="002E165C">
        <w:rPr>
          <w:b w:val="0"/>
          <w:i w:val="0"/>
          <w:color w:val="000000" w:themeColor="text1"/>
        </w:rPr>
        <w:t>관리표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6"/>
        <w:gridCol w:w="2823"/>
        <w:gridCol w:w="2150"/>
        <w:gridCol w:w="1517"/>
      </w:tblGrid>
      <w:tr w:rsidR="002E165C" w:rsidRPr="002E165C" w14:paraId="20A3A642" w14:textId="77777777">
        <w:tc>
          <w:tcPr>
            <w:tcW w:w="0" w:type="auto"/>
          </w:tcPr>
          <w:p w14:paraId="7650C77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Secret</w:t>
            </w:r>
          </w:p>
        </w:tc>
        <w:tc>
          <w:tcPr>
            <w:tcW w:w="0" w:type="auto"/>
          </w:tcPr>
          <w:p w14:paraId="1400C44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생성</w:t>
            </w:r>
            <w:r w:rsidRPr="002E165C">
              <w:rPr>
                <w:color w:val="000000" w:themeColor="text1"/>
              </w:rPr>
              <w:t>/</w:t>
            </w:r>
            <w:r w:rsidRPr="002E165C">
              <w:rPr>
                <w:color w:val="000000" w:themeColor="text1"/>
              </w:rPr>
              <w:t>발급처</w:t>
            </w:r>
          </w:p>
        </w:tc>
        <w:tc>
          <w:tcPr>
            <w:tcW w:w="0" w:type="auto"/>
          </w:tcPr>
          <w:p w14:paraId="7C76732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저장해야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할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위치</w:t>
            </w:r>
          </w:p>
        </w:tc>
        <w:tc>
          <w:tcPr>
            <w:tcW w:w="0" w:type="auto"/>
          </w:tcPr>
          <w:p w14:paraId="672C116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브라우저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노출</w:t>
            </w:r>
          </w:p>
        </w:tc>
      </w:tr>
      <w:tr w:rsidR="002E165C" w:rsidRPr="002E165C" w14:paraId="6A6C63D3" w14:textId="77777777">
        <w:tc>
          <w:tcPr>
            <w:tcW w:w="0" w:type="auto"/>
          </w:tcPr>
          <w:p w14:paraId="412DFAA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GOOGLE_CLIENT_SECRET</w:t>
            </w:r>
          </w:p>
        </w:tc>
        <w:tc>
          <w:tcPr>
            <w:tcW w:w="0" w:type="auto"/>
          </w:tcPr>
          <w:p w14:paraId="1BF5E03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Google Cloud</w:t>
            </w:r>
          </w:p>
        </w:tc>
        <w:tc>
          <w:tcPr>
            <w:tcW w:w="0" w:type="auto"/>
          </w:tcPr>
          <w:p w14:paraId="42A7680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secret</w:t>
            </w:r>
          </w:p>
        </w:tc>
        <w:tc>
          <w:tcPr>
            <w:tcW w:w="0" w:type="auto"/>
          </w:tcPr>
          <w:p w14:paraId="2B4E004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2CBB48DC" w14:textId="77777777">
        <w:tc>
          <w:tcPr>
            <w:tcW w:w="0" w:type="auto"/>
          </w:tcPr>
          <w:p w14:paraId="5B3E87EB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GITHUB_CLIENT_SECRET</w:t>
            </w:r>
          </w:p>
        </w:tc>
        <w:tc>
          <w:tcPr>
            <w:tcW w:w="0" w:type="auto"/>
          </w:tcPr>
          <w:p w14:paraId="08F11C4A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GitHub OAuth App</w:t>
            </w:r>
          </w:p>
        </w:tc>
        <w:tc>
          <w:tcPr>
            <w:tcW w:w="0" w:type="auto"/>
          </w:tcPr>
          <w:p w14:paraId="24D6F52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secret</w:t>
            </w:r>
          </w:p>
        </w:tc>
        <w:tc>
          <w:tcPr>
            <w:tcW w:w="0" w:type="auto"/>
          </w:tcPr>
          <w:p w14:paraId="6587FB2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6E9DF82E" w14:textId="77777777">
        <w:tc>
          <w:tcPr>
            <w:tcW w:w="0" w:type="auto"/>
          </w:tcPr>
          <w:p w14:paraId="27E6E82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lastRenderedPageBreak/>
              <w:t>GITHUB_AIT_PRIVATE</w:t>
            </w:r>
          </w:p>
        </w:tc>
        <w:tc>
          <w:tcPr>
            <w:tcW w:w="0" w:type="auto"/>
          </w:tcPr>
          <w:p w14:paraId="6064FDE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GitHub App private key</w:t>
            </w:r>
          </w:p>
        </w:tc>
        <w:tc>
          <w:tcPr>
            <w:tcW w:w="0" w:type="auto"/>
          </w:tcPr>
          <w:p w14:paraId="1D6D69AD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secret manager</w:t>
            </w:r>
          </w:p>
        </w:tc>
        <w:tc>
          <w:tcPr>
            <w:tcW w:w="0" w:type="auto"/>
          </w:tcPr>
          <w:p w14:paraId="097BD4C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5F5AAD5F" w14:textId="77777777">
        <w:tc>
          <w:tcPr>
            <w:tcW w:w="0" w:type="auto"/>
          </w:tcPr>
          <w:p w14:paraId="3D46F78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GITHUB_WEBHOOK_SECRET</w:t>
            </w:r>
          </w:p>
        </w:tc>
        <w:tc>
          <w:tcPr>
            <w:tcW w:w="0" w:type="auto"/>
          </w:tcPr>
          <w:p w14:paraId="66927810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팀이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생성</w:t>
            </w:r>
            <w:r w:rsidRPr="002E165C">
              <w:rPr>
                <w:color w:val="000000" w:themeColor="text1"/>
              </w:rPr>
              <w:t>, GitHub App</w:t>
            </w:r>
            <w:r w:rsidRPr="002E165C">
              <w:rPr>
                <w:color w:val="000000" w:themeColor="text1"/>
              </w:rPr>
              <w:t>에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등록</w:t>
            </w:r>
          </w:p>
        </w:tc>
        <w:tc>
          <w:tcPr>
            <w:tcW w:w="0" w:type="auto"/>
          </w:tcPr>
          <w:p w14:paraId="1C14FA59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GitHub + </w:t>
            </w:r>
            <w:r w:rsidRPr="002E165C">
              <w:rPr>
                <w:color w:val="000000" w:themeColor="text1"/>
              </w:rPr>
              <w:t>백엔드</w:t>
            </w:r>
          </w:p>
        </w:tc>
        <w:tc>
          <w:tcPr>
            <w:tcW w:w="0" w:type="auto"/>
          </w:tcPr>
          <w:p w14:paraId="6BD4D776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6A0C2680" w14:textId="77777777">
        <w:tc>
          <w:tcPr>
            <w:tcW w:w="0" w:type="auto"/>
          </w:tcPr>
          <w:p w14:paraId="34B9F7B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MAIL_APP_PASSWORD</w:t>
            </w:r>
          </w:p>
        </w:tc>
        <w:tc>
          <w:tcPr>
            <w:tcW w:w="0" w:type="auto"/>
          </w:tcPr>
          <w:p w14:paraId="5D6212E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Google Account</w:t>
            </w:r>
          </w:p>
        </w:tc>
        <w:tc>
          <w:tcPr>
            <w:tcW w:w="0" w:type="auto"/>
          </w:tcPr>
          <w:p w14:paraId="167B404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 xml:space="preserve"> secret</w:t>
            </w:r>
          </w:p>
        </w:tc>
        <w:tc>
          <w:tcPr>
            <w:tcW w:w="0" w:type="auto"/>
          </w:tcPr>
          <w:p w14:paraId="115E4F1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47D382C2" w14:textId="77777777">
        <w:tc>
          <w:tcPr>
            <w:tcW w:w="0" w:type="auto"/>
          </w:tcPr>
          <w:p w14:paraId="6F2DE8D8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GMS_API_KEY</w:t>
            </w:r>
            <w:r w:rsidRPr="002E165C">
              <w:rPr>
                <w:color w:val="000000" w:themeColor="text1"/>
              </w:rPr>
              <w:t xml:space="preserve"> / </w:t>
            </w:r>
            <w:r w:rsidRPr="002E165C">
              <w:rPr>
                <w:rStyle w:val="InlineCode"/>
                <w:color w:val="000000" w:themeColor="text1"/>
                <w:highlight w:val="none"/>
              </w:rPr>
              <w:t>GMS_KEY</w:t>
            </w:r>
          </w:p>
        </w:tc>
        <w:tc>
          <w:tcPr>
            <w:tcW w:w="0" w:type="auto"/>
          </w:tcPr>
          <w:p w14:paraId="4F4A995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SSAFY GMS</w:t>
            </w:r>
          </w:p>
        </w:tc>
        <w:tc>
          <w:tcPr>
            <w:tcW w:w="0" w:type="auto"/>
          </w:tcPr>
          <w:p w14:paraId="7BE93D3F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백엔드</w:t>
            </w:r>
            <w:r w:rsidRPr="002E165C">
              <w:rPr>
                <w:color w:val="000000" w:themeColor="text1"/>
              </w:rPr>
              <w:t>/AI secret</w:t>
            </w:r>
          </w:p>
        </w:tc>
        <w:tc>
          <w:tcPr>
            <w:tcW w:w="0" w:type="auto"/>
          </w:tcPr>
          <w:p w14:paraId="3DDFA541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68E29B94" w14:textId="77777777">
        <w:tc>
          <w:tcPr>
            <w:tcW w:w="0" w:type="auto"/>
          </w:tcPr>
          <w:p w14:paraId="184C25A5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LIVEKIT_API_SECRET</w:t>
            </w:r>
          </w:p>
        </w:tc>
        <w:tc>
          <w:tcPr>
            <w:tcW w:w="0" w:type="auto"/>
          </w:tcPr>
          <w:p w14:paraId="3C4CE443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팀이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생성</w:t>
            </w:r>
            <w:r w:rsidRPr="002E165C">
              <w:rPr>
                <w:color w:val="000000" w:themeColor="text1"/>
              </w:rPr>
              <w:t xml:space="preserve"> </w:t>
            </w:r>
            <w:r w:rsidRPr="002E165C">
              <w:rPr>
                <w:color w:val="000000" w:themeColor="text1"/>
              </w:rPr>
              <w:t>또는</w:t>
            </w:r>
            <w:r w:rsidRPr="002E165C">
              <w:rPr>
                <w:color w:val="000000" w:themeColor="text1"/>
              </w:rPr>
              <w:t xml:space="preserve"> Cloud </w:t>
            </w:r>
            <w:r w:rsidRPr="002E165C">
              <w:rPr>
                <w:color w:val="000000" w:themeColor="text1"/>
              </w:rPr>
              <w:t>발급</w:t>
            </w:r>
          </w:p>
        </w:tc>
        <w:tc>
          <w:tcPr>
            <w:tcW w:w="0" w:type="auto"/>
          </w:tcPr>
          <w:p w14:paraId="6CDDB67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 xml:space="preserve">LiveKit + </w:t>
            </w:r>
            <w:r w:rsidRPr="002E165C">
              <w:rPr>
                <w:color w:val="000000" w:themeColor="text1"/>
              </w:rPr>
              <w:t>백엔드</w:t>
            </w:r>
          </w:p>
        </w:tc>
        <w:tc>
          <w:tcPr>
            <w:tcW w:w="0" w:type="auto"/>
          </w:tcPr>
          <w:p w14:paraId="10AD715C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X</w:t>
            </w:r>
          </w:p>
        </w:tc>
      </w:tr>
      <w:tr w:rsidR="002E165C" w:rsidRPr="002E165C" w14:paraId="32F434DB" w14:textId="77777777">
        <w:tc>
          <w:tcPr>
            <w:tcW w:w="0" w:type="auto"/>
          </w:tcPr>
          <w:p w14:paraId="58776FB4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rStyle w:val="InlineCode"/>
                <w:color w:val="000000" w:themeColor="text1"/>
                <w:highlight w:val="none"/>
              </w:rPr>
              <w:t>VITE_*_CLIENT_ID</w:t>
            </w:r>
          </w:p>
        </w:tc>
        <w:tc>
          <w:tcPr>
            <w:tcW w:w="0" w:type="auto"/>
          </w:tcPr>
          <w:p w14:paraId="79053EA7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OAuth provider</w:t>
            </w:r>
          </w:p>
        </w:tc>
        <w:tc>
          <w:tcPr>
            <w:tcW w:w="0" w:type="auto"/>
          </w:tcPr>
          <w:p w14:paraId="59418CF2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Vercel build env</w:t>
            </w:r>
          </w:p>
        </w:tc>
        <w:tc>
          <w:tcPr>
            <w:tcW w:w="0" w:type="auto"/>
          </w:tcPr>
          <w:p w14:paraId="42C8F88E" w14:textId="77777777" w:rsidR="007D3675" w:rsidRPr="002E165C" w:rsidRDefault="002E165C">
            <w:pPr>
              <w:jc w:val="center"/>
              <w:rPr>
                <w:color w:val="000000" w:themeColor="text1"/>
              </w:rPr>
            </w:pPr>
            <w:r w:rsidRPr="002E165C">
              <w:rPr>
                <w:color w:val="000000" w:themeColor="text1"/>
              </w:rPr>
              <w:t>O</w:t>
            </w:r>
          </w:p>
        </w:tc>
      </w:tr>
    </w:tbl>
    <w:p w14:paraId="5D9C8428" w14:textId="77777777" w:rsidR="007D3675" w:rsidRPr="002E165C" w:rsidRDefault="002E165C">
      <w:pPr>
        <w:rPr>
          <w:color w:val="000000" w:themeColor="text1"/>
        </w:rPr>
      </w:pPr>
      <w:r w:rsidRPr="002E165C">
        <w:rPr>
          <w:color w:val="000000" w:themeColor="text1"/>
        </w:rPr>
        <w:t>권장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운영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규칙</w:t>
      </w:r>
      <w:r w:rsidRPr="002E165C">
        <w:rPr>
          <w:color w:val="000000" w:themeColor="text1"/>
        </w:rPr>
        <w:t>:</w:t>
      </w:r>
    </w:p>
    <w:p w14:paraId="5886E120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rStyle w:val="InlineCode"/>
          <w:color w:val="000000" w:themeColor="text1"/>
          <w:highlight w:val="none"/>
        </w:rPr>
        <w:t>.env</w:t>
      </w:r>
      <w:r w:rsidRPr="002E165C">
        <w:rPr>
          <w:color w:val="000000" w:themeColor="text1"/>
        </w:rPr>
        <w:t>, PEM, JSON credential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Git</w:t>
      </w:r>
      <w:r w:rsidRPr="002E165C">
        <w:rPr>
          <w:color w:val="000000" w:themeColor="text1"/>
        </w:rPr>
        <w:t>에</w:t>
      </w:r>
      <w:r w:rsidRPr="002E165C">
        <w:rPr>
          <w:color w:val="000000" w:themeColor="text1"/>
        </w:rPr>
        <w:t xml:space="preserve"> commit</w:t>
      </w:r>
      <w:r w:rsidRPr="002E165C">
        <w:rPr>
          <w:color w:val="000000" w:themeColor="text1"/>
        </w:rPr>
        <w:t>하지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않는다</w:t>
      </w:r>
      <w:r w:rsidRPr="002E165C">
        <w:rPr>
          <w:color w:val="000000" w:themeColor="text1"/>
        </w:rPr>
        <w:t>.</w:t>
      </w:r>
    </w:p>
    <w:p w14:paraId="4977665C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Production/Preview/Local credential</w:t>
      </w:r>
      <w:r w:rsidRPr="002E165C">
        <w:rPr>
          <w:color w:val="000000" w:themeColor="text1"/>
        </w:rPr>
        <w:t>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분리한다</w:t>
      </w:r>
      <w:r w:rsidRPr="002E165C">
        <w:rPr>
          <w:color w:val="000000" w:themeColor="text1"/>
        </w:rPr>
        <w:t>.</w:t>
      </w:r>
    </w:p>
    <w:p w14:paraId="049EBA2E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개인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계정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대신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팀</w:t>
      </w:r>
      <w:r w:rsidRPr="002E165C">
        <w:rPr>
          <w:color w:val="000000" w:themeColor="text1"/>
        </w:rPr>
        <w:t xml:space="preserve">/organization </w:t>
      </w:r>
      <w:r w:rsidRPr="002E165C">
        <w:rPr>
          <w:color w:val="000000" w:themeColor="text1"/>
        </w:rPr>
        <w:t>소유로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만든다</w:t>
      </w:r>
      <w:r w:rsidRPr="002E165C">
        <w:rPr>
          <w:color w:val="000000" w:themeColor="text1"/>
        </w:rPr>
        <w:t>.</w:t>
      </w:r>
    </w:p>
    <w:p w14:paraId="5859399F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담당자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변경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관리자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권한을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먼저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이전한다</w:t>
      </w:r>
      <w:r w:rsidRPr="002E165C">
        <w:rPr>
          <w:color w:val="000000" w:themeColor="text1"/>
        </w:rPr>
        <w:t>.</w:t>
      </w:r>
    </w:p>
    <w:p w14:paraId="72046A77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유출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의심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시</w:t>
      </w:r>
      <w:r w:rsidRPr="002E165C">
        <w:rPr>
          <w:color w:val="000000" w:themeColor="text1"/>
        </w:rPr>
        <w:t xml:space="preserve"> key</w:t>
      </w:r>
      <w:r w:rsidRPr="002E165C">
        <w:rPr>
          <w:color w:val="000000" w:themeColor="text1"/>
        </w:rPr>
        <w:t>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폐기</w:t>
      </w:r>
      <w:r w:rsidRPr="002E165C">
        <w:rPr>
          <w:color w:val="000000" w:themeColor="text1"/>
        </w:rPr>
        <w:t>·</w:t>
      </w:r>
      <w:r w:rsidRPr="002E165C">
        <w:rPr>
          <w:color w:val="000000" w:themeColor="text1"/>
        </w:rPr>
        <w:t>재발급하고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사용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로그를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확인한다</w:t>
      </w:r>
      <w:r w:rsidRPr="002E165C">
        <w:rPr>
          <w:color w:val="000000" w:themeColor="text1"/>
        </w:rPr>
        <w:t>.</w:t>
      </w:r>
    </w:p>
    <w:p w14:paraId="2E75520A" w14:textId="77777777" w:rsidR="007D3675" w:rsidRPr="002E165C" w:rsidRDefault="002E165C">
      <w:pPr>
        <w:numPr>
          <w:ilvl w:val="0"/>
          <w:numId w:val="3"/>
        </w:numPr>
        <w:rPr>
          <w:color w:val="000000" w:themeColor="text1"/>
        </w:rPr>
      </w:pPr>
      <w:r w:rsidRPr="002E165C">
        <w:rPr>
          <w:color w:val="000000" w:themeColor="text1"/>
        </w:rPr>
        <w:t>키의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발급일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만료</w:t>
      </w:r>
      <w:r w:rsidRPr="002E165C">
        <w:rPr>
          <w:color w:val="000000" w:themeColor="text1"/>
        </w:rPr>
        <w:t>/</w:t>
      </w:r>
      <w:r w:rsidRPr="002E165C">
        <w:rPr>
          <w:color w:val="000000" w:themeColor="text1"/>
        </w:rPr>
        <w:t>회전일</w:t>
      </w:r>
      <w:r w:rsidRPr="002E165C">
        <w:rPr>
          <w:color w:val="000000" w:themeColor="text1"/>
        </w:rPr>
        <w:t xml:space="preserve">, </w:t>
      </w:r>
      <w:r w:rsidRPr="002E165C">
        <w:rPr>
          <w:color w:val="000000" w:themeColor="text1"/>
        </w:rPr>
        <w:t>담당자를</w:t>
      </w:r>
      <w:r w:rsidRPr="002E165C">
        <w:rPr>
          <w:color w:val="000000" w:themeColor="text1"/>
        </w:rPr>
        <w:t xml:space="preserve"> secret </w:t>
      </w:r>
      <w:r w:rsidRPr="002E165C">
        <w:rPr>
          <w:color w:val="000000" w:themeColor="text1"/>
        </w:rPr>
        <w:t>값과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분리된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자산대장에</w:t>
      </w:r>
      <w:r w:rsidRPr="002E165C">
        <w:rPr>
          <w:color w:val="000000" w:themeColor="text1"/>
        </w:rPr>
        <w:t xml:space="preserve"> </w:t>
      </w:r>
      <w:r w:rsidRPr="002E165C">
        <w:rPr>
          <w:color w:val="000000" w:themeColor="text1"/>
        </w:rPr>
        <w:t>기록한다</w:t>
      </w:r>
      <w:r w:rsidRPr="002E165C">
        <w:rPr>
          <w:color w:val="000000" w:themeColor="text1"/>
        </w:rPr>
        <w:t>.</w:t>
      </w:r>
    </w:p>
    <w:sectPr w:rsidR="007D3675" w:rsidRPr="002E165C">
      <w:pgSz w:w="11906" w:h="16838"/>
      <w:pgMar w:top="1701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B6F41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CF0">
      <w:start w:val="1"/>
      <w:numFmt w:val="decimal"/>
      <w:lvlText w:val=""/>
      <w:lvlJc w:val="left"/>
    </w:lvl>
    <w:lvl w:ilvl="2" w:tplc="1974F0CA">
      <w:start w:val="1"/>
      <w:numFmt w:val="decimal"/>
      <w:lvlText w:val=""/>
      <w:lvlJc w:val="left"/>
    </w:lvl>
    <w:lvl w:ilvl="3" w:tplc="3DA89EDC">
      <w:start w:val="1"/>
      <w:numFmt w:val="decimal"/>
      <w:lvlText w:val=""/>
      <w:lvlJc w:val="left"/>
    </w:lvl>
    <w:lvl w:ilvl="4" w:tplc="D2E2D058">
      <w:start w:val="1"/>
      <w:numFmt w:val="decimal"/>
      <w:lvlText w:val=""/>
      <w:lvlJc w:val="left"/>
    </w:lvl>
    <w:lvl w:ilvl="5" w:tplc="8110C15E">
      <w:start w:val="1"/>
      <w:numFmt w:val="decimal"/>
      <w:lvlText w:val=""/>
      <w:lvlJc w:val="left"/>
    </w:lvl>
    <w:lvl w:ilvl="6" w:tplc="E9C27AD6">
      <w:start w:val="1"/>
      <w:numFmt w:val="decimal"/>
      <w:lvlText w:val=""/>
      <w:lvlJc w:val="left"/>
    </w:lvl>
    <w:lvl w:ilvl="7" w:tplc="F312AD08">
      <w:start w:val="1"/>
      <w:numFmt w:val="decimal"/>
      <w:lvlText w:val=""/>
      <w:lvlJc w:val="left"/>
    </w:lvl>
    <w:lvl w:ilvl="8" w:tplc="B136D520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4D947C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E48FDE">
      <w:start w:val="1"/>
      <w:numFmt w:val="decimal"/>
      <w:lvlText w:val=""/>
      <w:lvlJc w:val="left"/>
    </w:lvl>
    <w:lvl w:ilvl="2" w:tplc="9D94D704">
      <w:start w:val="1"/>
      <w:numFmt w:val="decimal"/>
      <w:lvlText w:val=""/>
      <w:lvlJc w:val="left"/>
    </w:lvl>
    <w:lvl w:ilvl="3" w:tplc="6B8EBB9E">
      <w:start w:val="1"/>
      <w:numFmt w:val="decimal"/>
      <w:lvlText w:val=""/>
      <w:lvlJc w:val="left"/>
    </w:lvl>
    <w:lvl w:ilvl="4" w:tplc="4CB4F546">
      <w:start w:val="1"/>
      <w:numFmt w:val="decimal"/>
      <w:lvlText w:val=""/>
      <w:lvlJc w:val="left"/>
    </w:lvl>
    <w:lvl w:ilvl="5" w:tplc="29D8947C">
      <w:start w:val="1"/>
      <w:numFmt w:val="decimal"/>
      <w:lvlText w:val=""/>
      <w:lvlJc w:val="left"/>
    </w:lvl>
    <w:lvl w:ilvl="6" w:tplc="E28EF26A">
      <w:start w:val="1"/>
      <w:numFmt w:val="decimal"/>
      <w:lvlText w:val=""/>
      <w:lvlJc w:val="left"/>
    </w:lvl>
    <w:lvl w:ilvl="7" w:tplc="4D16D776">
      <w:start w:val="1"/>
      <w:numFmt w:val="decimal"/>
      <w:lvlText w:val=""/>
      <w:lvlJc w:val="left"/>
    </w:lvl>
    <w:lvl w:ilvl="8" w:tplc="6936C37A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47783EB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1286ED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DE56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8826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64DF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24D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8A4F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A879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254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1D40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C0A164">
      <w:start w:val="1"/>
      <w:numFmt w:val="decimal"/>
      <w:lvlText w:val=""/>
      <w:lvlJc w:val="left"/>
    </w:lvl>
    <w:lvl w:ilvl="2" w:tplc="117C0928">
      <w:start w:val="1"/>
      <w:numFmt w:val="decimal"/>
      <w:lvlText w:val=""/>
      <w:lvlJc w:val="left"/>
    </w:lvl>
    <w:lvl w:ilvl="3" w:tplc="C756EA70">
      <w:start w:val="1"/>
      <w:numFmt w:val="decimal"/>
      <w:lvlText w:val=""/>
      <w:lvlJc w:val="left"/>
    </w:lvl>
    <w:lvl w:ilvl="4" w:tplc="681E9DF8">
      <w:start w:val="1"/>
      <w:numFmt w:val="decimal"/>
      <w:lvlText w:val=""/>
      <w:lvlJc w:val="left"/>
    </w:lvl>
    <w:lvl w:ilvl="5" w:tplc="BE262790">
      <w:start w:val="1"/>
      <w:numFmt w:val="decimal"/>
      <w:lvlText w:val=""/>
      <w:lvlJc w:val="left"/>
    </w:lvl>
    <w:lvl w:ilvl="6" w:tplc="061E2766">
      <w:start w:val="1"/>
      <w:numFmt w:val="decimal"/>
      <w:lvlText w:val=""/>
      <w:lvlJc w:val="left"/>
    </w:lvl>
    <w:lvl w:ilvl="7" w:tplc="F87E7D7A">
      <w:start w:val="1"/>
      <w:numFmt w:val="decimal"/>
      <w:lvlText w:val=""/>
      <w:lvlJc w:val="left"/>
    </w:lvl>
    <w:lvl w:ilvl="8" w:tplc="4962A22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F2C401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1E55BE">
      <w:start w:val="1"/>
      <w:numFmt w:val="decimal"/>
      <w:lvlText w:val=""/>
      <w:lvlJc w:val="left"/>
    </w:lvl>
    <w:lvl w:ilvl="2" w:tplc="BF0A88C4">
      <w:start w:val="1"/>
      <w:numFmt w:val="decimal"/>
      <w:lvlText w:val=""/>
      <w:lvlJc w:val="left"/>
    </w:lvl>
    <w:lvl w:ilvl="3" w:tplc="4E1ABB2C">
      <w:start w:val="1"/>
      <w:numFmt w:val="decimal"/>
      <w:lvlText w:val=""/>
      <w:lvlJc w:val="left"/>
    </w:lvl>
    <w:lvl w:ilvl="4" w:tplc="108E709C">
      <w:start w:val="1"/>
      <w:numFmt w:val="decimal"/>
      <w:lvlText w:val=""/>
      <w:lvlJc w:val="left"/>
    </w:lvl>
    <w:lvl w:ilvl="5" w:tplc="B3927B72">
      <w:start w:val="1"/>
      <w:numFmt w:val="decimal"/>
      <w:lvlText w:val=""/>
      <w:lvlJc w:val="left"/>
    </w:lvl>
    <w:lvl w:ilvl="6" w:tplc="54E43300">
      <w:start w:val="1"/>
      <w:numFmt w:val="decimal"/>
      <w:lvlText w:val=""/>
      <w:lvlJc w:val="left"/>
    </w:lvl>
    <w:lvl w:ilvl="7" w:tplc="16B0B894">
      <w:start w:val="1"/>
      <w:numFmt w:val="decimal"/>
      <w:lvlText w:val=""/>
      <w:lvlJc w:val="left"/>
    </w:lvl>
    <w:lvl w:ilvl="8" w:tplc="9634AD10">
      <w:start w:val="1"/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675"/>
    <w:rsid w:val="002E165C"/>
    <w:rsid w:val="007D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3DC5"/>
  <w15:docId w15:val="{86B203FF-4742-4796-8D1E-1EDBF376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noProof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text">
    <w:name w:val="FencedCode.text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styleId="a3">
    <w:name w:val="Hyperlink"/>
    <w:basedOn w:val="a0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pps/creating-github-apps/registering-a-github-app/choosing-permissions-for-a-github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hub.com/en/apps/creating-github-apps/registering-a-github-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apps/oauth-apps/building-oauth-apps/authorizing-oauth-app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s.google.com/identity/protocols/oauth2/web-server" TargetMode="External"/><Relationship Id="rId10" Type="http://schemas.openxmlformats.org/officeDocument/2006/relationships/hyperlink" Target="https://support.google.com/mail/answer/1858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enterprise-cloud@latest/apps/creating-github-apps/registering-a-github-app/using-webhooks-with-github-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1788</Words>
  <Characters>10193</Characters>
  <Application>Microsoft Office Word</Application>
  <DocSecurity>0</DocSecurity>
  <Lines>84</Lines>
  <Paragraphs>23</Paragraphs>
  <ScaleCrop>false</ScaleCrop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1</cp:revision>
  <dcterms:created xsi:type="dcterms:W3CDTF">2026-08-09T06:27:00Z</dcterms:created>
  <dcterms:modified xsi:type="dcterms:W3CDTF">2026-08-09T06:28:00Z</dcterms:modified>
</cp:coreProperties>
</file>