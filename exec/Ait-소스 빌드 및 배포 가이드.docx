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D3CDF" w14:textId="77777777" w:rsidR="006E3E92" w:rsidRPr="00AF4D24" w:rsidRDefault="00974B3A" w:rsidP="009954A8">
      <w:pPr>
        <w:pStyle w:val="1"/>
        <w:jc w:val="center"/>
        <w:rPr>
          <w:b w:val="0"/>
          <w:color w:val="000000" w:themeColor="text1"/>
          <w:sz w:val="44"/>
          <w:szCs w:val="44"/>
          <w:lang w:eastAsia="ko-KR"/>
        </w:rPr>
      </w:pP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 xml:space="preserve">AiT 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>소스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>빌드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>및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>배포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sz w:val="44"/>
          <w:szCs w:val="44"/>
          <w:lang w:eastAsia="ko-KR"/>
        </w:rPr>
        <w:t>가이드</w:t>
      </w:r>
    </w:p>
    <w:p w14:paraId="7F051CFC" w14:textId="77777777" w:rsidR="006E3E92" w:rsidRPr="00AF4D24" w:rsidRDefault="00974B3A">
      <w:pPr>
        <w:pStyle w:val="2"/>
        <w:rPr>
          <w:b w:val="0"/>
          <w:i w:val="0"/>
          <w:color w:val="000000" w:themeColor="text1"/>
        </w:rPr>
      </w:pPr>
      <w:r w:rsidRPr="00AF4D24">
        <w:rPr>
          <w:b w:val="0"/>
          <w:i w:val="0"/>
          <w:noProof/>
          <w:color w:val="000000" w:themeColor="text1"/>
        </w:rPr>
        <w:t xml:space="preserve">1. </w:t>
      </w:r>
      <w:r w:rsidRPr="00AF4D24">
        <w:rPr>
          <w:b w:val="0"/>
          <w:i w:val="0"/>
          <w:noProof/>
          <w:color w:val="000000" w:themeColor="text1"/>
        </w:rPr>
        <w:t>프로젝트</w:t>
      </w:r>
      <w:r w:rsidRPr="00AF4D24">
        <w:rPr>
          <w:b w:val="0"/>
          <w:i w:val="0"/>
          <w:noProof/>
          <w:color w:val="000000" w:themeColor="text1"/>
        </w:rPr>
        <w:t xml:space="preserve"> </w:t>
      </w:r>
      <w:r w:rsidRPr="00AF4D24">
        <w:rPr>
          <w:b w:val="0"/>
          <w:i w:val="0"/>
          <w:noProof/>
          <w:color w:val="000000" w:themeColor="text1"/>
        </w:rPr>
        <w:t>구성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8"/>
        <w:gridCol w:w="1920"/>
        <w:gridCol w:w="3147"/>
        <w:gridCol w:w="2451"/>
      </w:tblGrid>
      <w:tr w:rsidR="00AF4D24" w:rsidRPr="00AF4D24" w14:paraId="4FC455E9" w14:textId="77777777">
        <w:tc>
          <w:tcPr>
            <w:tcW w:w="0" w:type="auto"/>
          </w:tcPr>
          <w:p w14:paraId="0235F7E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경로</w:t>
            </w:r>
          </w:p>
        </w:tc>
        <w:tc>
          <w:tcPr>
            <w:tcW w:w="0" w:type="auto"/>
          </w:tcPr>
          <w:p w14:paraId="6B74BC5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역할</w:t>
            </w:r>
          </w:p>
        </w:tc>
        <w:tc>
          <w:tcPr>
            <w:tcW w:w="0" w:type="auto"/>
          </w:tcPr>
          <w:p w14:paraId="7869A0B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기술</w:t>
            </w:r>
            <w:r w:rsidRPr="00AF4D24">
              <w:rPr>
                <w:noProof/>
                <w:color w:val="000000" w:themeColor="text1"/>
              </w:rPr>
              <w:t>/</w:t>
            </w:r>
            <w:r w:rsidRPr="00AF4D24">
              <w:rPr>
                <w:noProof/>
                <w:color w:val="000000" w:themeColor="text1"/>
              </w:rPr>
              <w:t>실행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방식</w:t>
            </w:r>
          </w:p>
        </w:tc>
        <w:tc>
          <w:tcPr>
            <w:tcW w:w="0" w:type="auto"/>
          </w:tcPr>
          <w:p w14:paraId="07472789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기본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포트</w:t>
            </w:r>
          </w:p>
        </w:tc>
      </w:tr>
      <w:tr w:rsidR="00AF4D24" w:rsidRPr="00AF4D24" w14:paraId="4801E7B9" w14:textId="77777777">
        <w:tc>
          <w:tcPr>
            <w:tcW w:w="0" w:type="auto"/>
          </w:tcPr>
          <w:p w14:paraId="3A20ACC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fe/</w:t>
            </w:r>
          </w:p>
        </w:tc>
        <w:tc>
          <w:tcPr>
            <w:tcW w:w="0" w:type="auto"/>
          </w:tcPr>
          <w:p w14:paraId="12902B2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웹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프론트엔드</w:t>
            </w:r>
          </w:p>
        </w:tc>
        <w:tc>
          <w:tcPr>
            <w:tcW w:w="0" w:type="auto"/>
          </w:tcPr>
          <w:p w14:paraId="3FD526A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React + TypeScript + Vite, </w:t>
            </w:r>
            <w:r w:rsidRPr="00AF4D24">
              <w:rPr>
                <w:noProof/>
                <w:color w:val="000000" w:themeColor="text1"/>
              </w:rPr>
              <w:t>정적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파일로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빌드</w:t>
            </w:r>
          </w:p>
        </w:tc>
        <w:tc>
          <w:tcPr>
            <w:tcW w:w="0" w:type="auto"/>
          </w:tcPr>
          <w:p w14:paraId="6F37BAB0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개발</w:t>
            </w:r>
            <w:r w:rsidRPr="00AF4D24">
              <w:rPr>
                <w:noProof/>
                <w:color w:val="000000" w:themeColor="text1"/>
              </w:rPr>
              <w:t xml:space="preserve"> 5173</w:t>
            </w:r>
          </w:p>
        </w:tc>
      </w:tr>
      <w:tr w:rsidR="00AF4D24" w:rsidRPr="00AF4D24" w14:paraId="5DED3C56" w14:textId="77777777">
        <w:tc>
          <w:tcPr>
            <w:tcW w:w="0" w:type="auto"/>
          </w:tcPr>
          <w:p w14:paraId="0C2392B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be/</w:t>
            </w:r>
          </w:p>
        </w:tc>
        <w:tc>
          <w:tcPr>
            <w:tcW w:w="0" w:type="auto"/>
          </w:tcPr>
          <w:p w14:paraId="4BC0C05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메인</w:t>
            </w:r>
            <w:r w:rsidRPr="00AF4D24">
              <w:rPr>
                <w:noProof/>
                <w:color w:val="000000" w:themeColor="text1"/>
              </w:rPr>
              <w:t xml:space="preserve"> API/WAS</w:t>
            </w:r>
          </w:p>
        </w:tc>
        <w:tc>
          <w:tcPr>
            <w:tcW w:w="0" w:type="auto"/>
          </w:tcPr>
          <w:p w14:paraId="3C9F8A1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Java 21, Spring Boot, </w:t>
            </w:r>
            <w:r w:rsidRPr="00AF4D24">
              <w:rPr>
                <w:noProof/>
                <w:color w:val="000000" w:themeColor="text1"/>
              </w:rPr>
              <w:t>내장</w:t>
            </w:r>
            <w:r w:rsidRPr="00AF4D24">
              <w:rPr>
                <w:noProof/>
                <w:color w:val="000000" w:themeColor="text1"/>
              </w:rPr>
              <w:t xml:space="preserve"> Servlet </w:t>
            </w:r>
            <w:r w:rsidRPr="00AF4D24">
              <w:rPr>
                <w:noProof/>
                <w:color w:val="000000" w:themeColor="text1"/>
              </w:rPr>
              <w:t>컨테이너</w:t>
            </w:r>
          </w:p>
        </w:tc>
        <w:tc>
          <w:tcPr>
            <w:tcW w:w="0" w:type="auto"/>
          </w:tcPr>
          <w:p w14:paraId="4F8289CC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8080</w:t>
            </w:r>
          </w:p>
        </w:tc>
      </w:tr>
      <w:tr w:rsidR="00AF4D24" w:rsidRPr="00AF4D24" w14:paraId="650FBD82" w14:textId="77777777">
        <w:tc>
          <w:tcPr>
            <w:tcW w:w="0" w:type="auto"/>
          </w:tcPr>
          <w:p w14:paraId="7130984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ai/</w:t>
            </w:r>
          </w:p>
        </w:tc>
        <w:tc>
          <w:tcPr>
            <w:tcW w:w="0" w:type="auto"/>
          </w:tcPr>
          <w:p w14:paraId="704F420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질문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생성</w:t>
            </w:r>
            <w:r w:rsidRPr="00AF4D24">
              <w:rPr>
                <w:noProof/>
                <w:color w:val="000000" w:themeColor="text1"/>
              </w:rPr>
              <w:t>·RAG AI API</w:t>
            </w:r>
          </w:p>
        </w:tc>
        <w:tc>
          <w:tcPr>
            <w:tcW w:w="0" w:type="auto"/>
          </w:tcPr>
          <w:p w14:paraId="2BA5A73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Python, FastAPI, Uvicorn, Docker</w:t>
            </w:r>
          </w:p>
        </w:tc>
        <w:tc>
          <w:tcPr>
            <w:tcW w:w="0" w:type="auto"/>
          </w:tcPr>
          <w:p w14:paraId="0D0DCA1F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8000</w:t>
            </w:r>
          </w:p>
        </w:tc>
      </w:tr>
      <w:tr w:rsidR="00AF4D24" w:rsidRPr="00AF4D24" w14:paraId="5A4C4D84" w14:textId="77777777">
        <w:tc>
          <w:tcPr>
            <w:tcW w:w="0" w:type="auto"/>
          </w:tcPr>
          <w:p w14:paraId="27E6118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ai-evaluate/</w:t>
            </w:r>
          </w:p>
        </w:tc>
        <w:tc>
          <w:tcPr>
            <w:tcW w:w="0" w:type="auto"/>
          </w:tcPr>
          <w:p w14:paraId="403C023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음성</w:t>
            </w:r>
            <w:r w:rsidRPr="00AF4D24">
              <w:rPr>
                <w:noProof/>
                <w:color w:val="000000" w:themeColor="text1"/>
                <w:lang w:eastAsia="ko-KR"/>
              </w:rPr>
              <w:t>·</w:t>
            </w:r>
            <w:r w:rsidRPr="00AF4D24">
              <w:rPr>
                <w:noProof/>
                <w:color w:val="000000" w:themeColor="text1"/>
                <w:lang w:eastAsia="ko-KR"/>
              </w:rPr>
              <w:t>비언어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분석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API</w:t>
            </w:r>
          </w:p>
        </w:tc>
        <w:tc>
          <w:tcPr>
            <w:tcW w:w="0" w:type="auto"/>
          </w:tcPr>
          <w:p w14:paraId="592E20C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Python, FastAPI, Uvicorn, Docker</w:t>
            </w:r>
          </w:p>
        </w:tc>
        <w:tc>
          <w:tcPr>
            <w:tcW w:w="0" w:type="auto"/>
          </w:tcPr>
          <w:p w14:paraId="59ACEEA6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8100</w:t>
            </w:r>
          </w:p>
        </w:tc>
      </w:tr>
      <w:tr w:rsidR="00AF4D24" w:rsidRPr="00AF4D24" w14:paraId="63FC2695" w14:textId="77777777">
        <w:tc>
          <w:tcPr>
            <w:tcW w:w="0" w:type="auto"/>
          </w:tcPr>
          <w:p w14:paraId="3C469A6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be/infra/</w:t>
            </w:r>
          </w:p>
        </w:tc>
        <w:tc>
          <w:tcPr>
            <w:tcW w:w="0" w:type="auto"/>
          </w:tcPr>
          <w:p w14:paraId="7B9ED01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영속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인프라</w:t>
            </w:r>
          </w:p>
        </w:tc>
        <w:tc>
          <w:tcPr>
            <w:tcW w:w="0" w:type="auto"/>
          </w:tcPr>
          <w:p w14:paraId="16A0E3C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MySQL 8.0, Redis 7, Docker Compose</w:t>
            </w:r>
          </w:p>
        </w:tc>
        <w:tc>
          <w:tcPr>
            <w:tcW w:w="0" w:type="auto"/>
          </w:tcPr>
          <w:p w14:paraId="3550488D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3307, 6379</w:t>
            </w:r>
          </w:p>
        </w:tc>
      </w:tr>
      <w:tr w:rsidR="00AF4D24" w:rsidRPr="00AF4D24" w14:paraId="472E736B" w14:textId="77777777">
        <w:tc>
          <w:tcPr>
            <w:tcW w:w="0" w:type="auto"/>
          </w:tcPr>
          <w:p w14:paraId="5B61086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be/livekit/</w:t>
            </w:r>
          </w:p>
        </w:tc>
        <w:tc>
          <w:tcPr>
            <w:tcW w:w="0" w:type="auto"/>
          </w:tcPr>
          <w:p w14:paraId="348C554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화상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통신</w:t>
            </w:r>
          </w:p>
        </w:tc>
        <w:tc>
          <w:tcPr>
            <w:tcW w:w="0" w:type="auto"/>
          </w:tcPr>
          <w:p w14:paraId="06B1247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LiveKit Server, Redis 7 Alpine</w:t>
            </w:r>
          </w:p>
        </w:tc>
        <w:tc>
          <w:tcPr>
            <w:tcW w:w="0" w:type="auto"/>
          </w:tcPr>
          <w:p w14:paraId="54CFE91A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7880, 7881, UDP 50000~50100</w:t>
            </w:r>
          </w:p>
        </w:tc>
      </w:tr>
    </w:tbl>
    <w:p w14:paraId="5C0EBC11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전체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연결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구조는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다음과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같다</w:t>
      </w:r>
      <w:r w:rsidRPr="00AF4D24">
        <w:rPr>
          <w:noProof/>
          <w:color w:val="000000" w:themeColor="text1"/>
          <w:lang w:eastAsia="ko-KR"/>
        </w:rPr>
        <w:t>.</w:t>
      </w:r>
    </w:p>
    <w:p w14:paraId="3C51BD1B" w14:textId="77777777" w:rsidR="006E3E92" w:rsidRPr="00AF4D24" w:rsidRDefault="00974B3A">
      <w:pPr>
        <w:pStyle w:val="FencedCodetext"/>
        <w:rPr>
          <w:color w:val="000000" w:themeColor="text1"/>
        </w:rPr>
      </w:pPr>
      <w:r w:rsidRPr="00AF4D24">
        <w:rPr>
          <w:noProof/>
          <w:color w:val="000000" w:themeColor="text1"/>
        </w:rPr>
        <w:t>Browser</w:t>
      </w:r>
      <w:r w:rsidRPr="00AF4D24">
        <w:rPr>
          <w:noProof/>
          <w:color w:val="000000" w:themeColor="text1"/>
        </w:rPr>
        <w:br/>
        <w:t xml:space="preserve">  └─ Frontend (Vercel 정적 배포)</w:t>
      </w:r>
      <w:r w:rsidRPr="00AF4D24">
        <w:rPr>
          <w:noProof/>
          <w:color w:val="000000" w:themeColor="text1"/>
        </w:rPr>
        <w:br/>
        <w:t xml:space="preserve">       ├─ /backend, HTTP API, WebSocket ── Spring Boot :8080</w:t>
      </w:r>
      <w:r w:rsidRPr="00AF4D24">
        <w:rPr>
          <w:noProof/>
          <w:color w:val="000000" w:themeColor="text1"/>
        </w:rPr>
        <w:br/>
        <w:t xml:space="preserve">       │                                  ├─ MySQL :3307</w:t>
      </w:r>
      <w:r w:rsidRPr="00AF4D24">
        <w:rPr>
          <w:noProof/>
          <w:color w:val="000000" w:themeColor="text1"/>
        </w:rPr>
        <w:br/>
        <w:t xml:space="preserve">       │                                  ├─ Redis :6379</w:t>
      </w:r>
      <w:r w:rsidRPr="00AF4D24">
        <w:rPr>
          <w:noProof/>
          <w:color w:val="000000" w:themeColor="text1"/>
        </w:rPr>
        <w:br/>
        <w:t xml:space="preserve">       │                                  ├─ AI API :8000</w:t>
      </w:r>
      <w:r w:rsidRPr="00AF4D24">
        <w:rPr>
          <w:noProof/>
          <w:color w:val="000000" w:themeColor="text1"/>
        </w:rPr>
        <w:br/>
        <w:t xml:space="preserve">       │                                  ├─ AI Evaluate API:8100 </w:t>
      </w:r>
      <w:r w:rsidRPr="00AF4D24">
        <w:rPr>
          <w:noProof/>
          <w:color w:val="000000" w:themeColor="text1"/>
        </w:rPr>
        <w:br/>
        <w:t xml:space="preserve">       │                                  └─ LiveKit API :7880</w:t>
      </w:r>
      <w:r w:rsidRPr="00AF4D24">
        <w:rPr>
          <w:noProof/>
          <w:color w:val="000000" w:themeColor="text1"/>
        </w:rPr>
        <w:br/>
        <w:t xml:space="preserve">       └─ LiveKit WebSocket/WebRTC ────── LiveKit :7880/:7881/UDP</w:t>
      </w:r>
    </w:p>
    <w:p w14:paraId="26D081FD" w14:textId="77777777" w:rsidR="006E3E92" w:rsidRPr="00AF4D24" w:rsidRDefault="00974B3A">
      <w:pPr>
        <w:pStyle w:val="2"/>
        <w:rPr>
          <w:b w:val="0"/>
          <w:i w:val="0"/>
          <w:color w:val="000000" w:themeColor="text1"/>
          <w:lang w:eastAsia="ko-KR"/>
        </w:rPr>
      </w:pPr>
      <w:r w:rsidRPr="00AF4D24">
        <w:rPr>
          <w:b w:val="0"/>
          <w:i w:val="0"/>
          <w:noProof/>
          <w:color w:val="000000" w:themeColor="text1"/>
          <w:lang w:eastAsia="ko-KR"/>
        </w:rPr>
        <w:t xml:space="preserve">2. </w:t>
      </w:r>
      <w:r w:rsidRPr="00AF4D24">
        <w:rPr>
          <w:b w:val="0"/>
          <w:i w:val="0"/>
          <w:noProof/>
          <w:color w:val="000000" w:themeColor="text1"/>
          <w:lang w:eastAsia="ko-KR"/>
        </w:rPr>
        <w:t>사용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i w:val="0"/>
          <w:noProof/>
          <w:color w:val="000000" w:themeColor="text1"/>
          <w:lang w:eastAsia="ko-KR"/>
        </w:rPr>
        <w:t>제품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, </w:t>
      </w:r>
      <w:r w:rsidRPr="00AF4D24">
        <w:rPr>
          <w:b w:val="0"/>
          <w:i w:val="0"/>
          <w:noProof/>
          <w:color w:val="000000" w:themeColor="text1"/>
          <w:lang w:eastAsia="ko-KR"/>
        </w:rPr>
        <w:t>버전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i w:val="0"/>
          <w:noProof/>
          <w:color w:val="000000" w:themeColor="text1"/>
          <w:lang w:eastAsia="ko-KR"/>
        </w:rPr>
        <w:t>및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i w:val="0"/>
          <w:noProof/>
          <w:color w:val="000000" w:themeColor="text1"/>
          <w:lang w:eastAsia="ko-KR"/>
        </w:rPr>
        <w:t>설정값</w:t>
      </w:r>
    </w:p>
    <w:p w14:paraId="28177DD6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 xml:space="preserve">2.1 </w:t>
      </w:r>
      <w:r w:rsidRPr="00AF4D24">
        <w:rPr>
          <w:b w:val="0"/>
          <w:noProof/>
          <w:color w:val="000000" w:themeColor="text1"/>
          <w:lang w:eastAsia="ko-KR"/>
        </w:rPr>
        <w:t>필수</w:t>
      </w:r>
      <w:r w:rsidRPr="00AF4D24">
        <w:rPr>
          <w:b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lang w:eastAsia="ko-KR"/>
        </w:rPr>
        <w:t>도구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8"/>
        <w:gridCol w:w="2621"/>
        <w:gridCol w:w="4627"/>
      </w:tblGrid>
      <w:tr w:rsidR="00AF4D24" w:rsidRPr="00AF4D24" w14:paraId="4483C17F" w14:textId="77777777">
        <w:tc>
          <w:tcPr>
            <w:tcW w:w="0" w:type="auto"/>
          </w:tcPr>
          <w:p w14:paraId="284333B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구분</w:t>
            </w:r>
          </w:p>
        </w:tc>
        <w:tc>
          <w:tcPr>
            <w:tcW w:w="0" w:type="auto"/>
          </w:tcPr>
          <w:p w14:paraId="3522C293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저장소에서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확인된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버전</w:t>
            </w:r>
          </w:p>
        </w:tc>
        <w:tc>
          <w:tcPr>
            <w:tcW w:w="0" w:type="auto"/>
          </w:tcPr>
          <w:p w14:paraId="118F60D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주요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설정</w:t>
            </w:r>
            <w:r w:rsidRPr="00AF4D24">
              <w:rPr>
                <w:noProof/>
                <w:color w:val="000000" w:themeColor="text1"/>
              </w:rPr>
              <w:t>/</w:t>
            </w:r>
            <w:r w:rsidRPr="00AF4D24">
              <w:rPr>
                <w:noProof/>
                <w:color w:val="000000" w:themeColor="text1"/>
              </w:rPr>
              <w:t>비고</w:t>
            </w:r>
          </w:p>
        </w:tc>
      </w:tr>
      <w:tr w:rsidR="00AF4D24" w:rsidRPr="00AF4D24" w14:paraId="5E2E8F62" w14:textId="77777777">
        <w:tc>
          <w:tcPr>
            <w:tcW w:w="0" w:type="auto"/>
          </w:tcPr>
          <w:p w14:paraId="0DA2FC5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JVM/JDK</w:t>
            </w:r>
          </w:p>
        </w:tc>
        <w:tc>
          <w:tcPr>
            <w:tcW w:w="0" w:type="auto"/>
          </w:tcPr>
          <w:p w14:paraId="40B7F30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Java 21</w:t>
            </w:r>
          </w:p>
        </w:tc>
        <w:tc>
          <w:tcPr>
            <w:tcW w:w="0" w:type="auto"/>
          </w:tcPr>
          <w:p w14:paraId="6BF2D6F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Gradle toolchain</w:t>
            </w:r>
            <w:r w:rsidRPr="00AF4D24">
              <w:rPr>
                <w:noProof/>
                <w:color w:val="000000" w:themeColor="text1"/>
              </w:rPr>
              <w:t>이</w:t>
            </w:r>
            <w:r w:rsidRPr="00AF4D24">
              <w:rPr>
                <w:noProof/>
                <w:color w:val="000000" w:themeColor="text1"/>
              </w:rPr>
              <w:t xml:space="preserve"> Java 21</w:t>
            </w:r>
            <w:r w:rsidRPr="00AF4D24">
              <w:rPr>
                <w:noProof/>
                <w:color w:val="000000" w:themeColor="text1"/>
              </w:rPr>
              <w:t>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고정됨</w:t>
            </w:r>
          </w:p>
        </w:tc>
      </w:tr>
      <w:tr w:rsidR="00AF4D24" w:rsidRPr="00AF4D24" w14:paraId="0C25E9D0" w14:textId="77777777">
        <w:tc>
          <w:tcPr>
            <w:tcW w:w="0" w:type="auto"/>
          </w:tcPr>
          <w:p w14:paraId="3B3F9CF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Spring Boot</w:t>
            </w:r>
          </w:p>
        </w:tc>
        <w:tc>
          <w:tcPr>
            <w:tcW w:w="0" w:type="auto"/>
          </w:tcPr>
          <w:p w14:paraId="1275549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4.0.7</w:t>
            </w:r>
          </w:p>
        </w:tc>
        <w:tc>
          <w:tcPr>
            <w:tcW w:w="0" w:type="auto"/>
          </w:tcPr>
          <w:p w14:paraId="3A3B332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be/build.gradle</w:t>
            </w:r>
          </w:p>
        </w:tc>
      </w:tr>
      <w:tr w:rsidR="00AF4D24" w:rsidRPr="00AF4D24" w14:paraId="5F9F6A4D" w14:textId="77777777">
        <w:tc>
          <w:tcPr>
            <w:tcW w:w="0" w:type="auto"/>
          </w:tcPr>
          <w:p w14:paraId="25877C1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Gradle</w:t>
            </w:r>
          </w:p>
        </w:tc>
        <w:tc>
          <w:tcPr>
            <w:tcW w:w="0" w:type="auto"/>
          </w:tcPr>
          <w:p w14:paraId="59B0930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9.5.1</w:t>
            </w:r>
          </w:p>
        </w:tc>
        <w:tc>
          <w:tcPr>
            <w:tcW w:w="0" w:type="auto"/>
          </w:tcPr>
          <w:p w14:paraId="6604C250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Wrapper </w:t>
            </w:r>
            <w:r w:rsidRPr="00AF4D24">
              <w:rPr>
                <w:noProof/>
                <w:color w:val="000000" w:themeColor="text1"/>
                <w:lang w:eastAsia="ko-KR"/>
              </w:rPr>
              <w:t>사용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. </w:t>
            </w:r>
            <w:r w:rsidRPr="00AF4D24">
              <w:rPr>
                <w:noProof/>
                <w:color w:val="000000" w:themeColor="text1"/>
                <w:lang w:eastAsia="ko-KR"/>
              </w:rPr>
              <w:t>시스템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Gradle </w:t>
            </w:r>
            <w:r w:rsidRPr="00AF4D24">
              <w:rPr>
                <w:noProof/>
                <w:color w:val="000000" w:themeColor="text1"/>
                <w:lang w:eastAsia="ko-KR"/>
              </w:rPr>
              <w:t>설치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불필요</w:t>
            </w:r>
          </w:p>
        </w:tc>
      </w:tr>
      <w:tr w:rsidR="00AF4D24" w:rsidRPr="00AF4D24" w14:paraId="4A4F9561" w14:textId="77777777">
        <w:tc>
          <w:tcPr>
            <w:tcW w:w="0" w:type="auto"/>
          </w:tcPr>
          <w:p w14:paraId="01BDF3C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lastRenderedPageBreak/>
              <w:t>WAS</w:t>
            </w:r>
          </w:p>
        </w:tc>
        <w:tc>
          <w:tcPr>
            <w:tcW w:w="0" w:type="auto"/>
          </w:tcPr>
          <w:p w14:paraId="6F3CD62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Spring Boot </w:t>
            </w:r>
            <w:r w:rsidRPr="00AF4D24">
              <w:rPr>
                <w:noProof/>
                <w:color w:val="000000" w:themeColor="text1"/>
              </w:rPr>
              <w:t>내장</w:t>
            </w:r>
            <w:r w:rsidRPr="00AF4D24">
              <w:rPr>
                <w:noProof/>
                <w:color w:val="000000" w:themeColor="text1"/>
              </w:rPr>
              <w:t xml:space="preserve"> Servlet </w:t>
            </w:r>
            <w:r w:rsidRPr="00AF4D24">
              <w:rPr>
                <w:noProof/>
                <w:color w:val="000000" w:themeColor="text1"/>
              </w:rPr>
              <w:t>컨테이너</w:t>
            </w:r>
          </w:p>
        </w:tc>
        <w:tc>
          <w:tcPr>
            <w:tcW w:w="0" w:type="auto"/>
          </w:tcPr>
          <w:p w14:paraId="0BF17CD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별도</w:t>
            </w:r>
            <w:r w:rsidRPr="00AF4D24">
              <w:rPr>
                <w:noProof/>
                <w:color w:val="000000" w:themeColor="text1"/>
              </w:rPr>
              <w:t xml:space="preserve"> Tomcat/WildFly </w:t>
            </w:r>
            <w:r w:rsidRPr="00AF4D24">
              <w:rPr>
                <w:noProof/>
                <w:color w:val="000000" w:themeColor="text1"/>
              </w:rPr>
              <w:t>설정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없음</w:t>
            </w:r>
            <w:r w:rsidRPr="00AF4D24">
              <w:rPr>
                <w:noProof/>
                <w:color w:val="000000" w:themeColor="text1"/>
              </w:rPr>
              <w:t xml:space="preserve">.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0.0.0.0:8080</w:t>
            </w:r>
          </w:p>
        </w:tc>
      </w:tr>
      <w:tr w:rsidR="00AF4D24" w:rsidRPr="00AF4D24" w14:paraId="4CB52172" w14:textId="77777777">
        <w:tc>
          <w:tcPr>
            <w:tcW w:w="0" w:type="auto"/>
          </w:tcPr>
          <w:p w14:paraId="6A22907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Node.js</w:t>
            </w:r>
          </w:p>
        </w:tc>
        <w:tc>
          <w:tcPr>
            <w:tcW w:w="0" w:type="auto"/>
          </w:tcPr>
          <w:p w14:paraId="4B0C0F9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저장소에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버전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고정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없음</w:t>
            </w:r>
          </w:p>
        </w:tc>
        <w:tc>
          <w:tcPr>
            <w:tcW w:w="0" w:type="auto"/>
          </w:tcPr>
          <w:p w14:paraId="28BF448A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Vite 8 </w:t>
            </w:r>
            <w:r w:rsidRPr="00AF4D24">
              <w:rPr>
                <w:noProof/>
                <w:color w:val="000000" w:themeColor="text1"/>
                <w:lang w:eastAsia="ko-KR"/>
              </w:rPr>
              <w:t>및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TypeScript 6</w:t>
            </w:r>
            <w:r w:rsidRPr="00AF4D24">
              <w:rPr>
                <w:noProof/>
                <w:color w:val="000000" w:themeColor="text1"/>
                <w:lang w:eastAsia="ko-KR"/>
              </w:rPr>
              <w:t>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지원하는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Node </w:t>
            </w:r>
            <w:r w:rsidRPr="00AF4D24">
              <w:rPr>
                <w:noProof/>
                <w:color w:val="000000" w:themeColor="text1"/>
                <w:lang w:eastAsia="ko-KR"/>
              </w:rPr>
              <w:t>버전을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사용해야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함</w:t>
            </w:r>
            <w:r w:rsidRPr="00AF4D24">
              <w:rPr>
                <w:noProof/>
                <w:color w:val="000000" w:themeColor="text1"/>
                <w:lang w:eastAsia="ko-KR"/>
              </w:rPr>
              <w:t>.</w:t>
            </w:r>
          </w:p>
        </w:tc>
      </w:tr>
      <w:tr w:rsidR="00AF4D24" w:rsidRPr="00AF4D24" w14:paraId="54A1A382" w14:textId="77777777">
        <w:tc>
          <w:tcPr>
            <w:tcW w:w="0" w:type="auto"/>
          </w:tcPr>
          <w:p w14:paraId="5BD0FEE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npm</w:t>
            </w:r>
          </w:p>
        </w:tc>
        <w:tc>
          <w:tcPr>
            <w:tcW w:w="0" w:type="auto"/>
          </w:tcPr>
          <w:p w14:paraId="7BD00B14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저장소에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버전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고정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없음</w:t>
            </w:r>
          </w:p>
        </w:tc>
        <w:tc>
          <w:tcPr>
            <w:tcW w:w="0" w:type="auto"/>
          </w:tcPr>
          <w:p w14:paraId="774607A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package-lock.json</w:t>
            </w:r>
            <w:r w:rsidRPr="00AF4D24">
              <w:rPr>
                <w:noProof/>
                <w:color w:val="000000" w:themeColor="text1"/>
              </w:rPr>
              <w:t xml:space="preserve"> lockfileVersion 3, </w:t>
            </w:r>
            <w:r w:rsidRPr="00AF4D24">
              <w:rPr>
                <w:noProof/>
                <w:color w:val="000000" w:themeColor="text1"/>
              </w:rPr>
              <w:t>재현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빌드는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npm ci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사용</w:t>
            </w:r>
          </w:p>
        </w:tc>
      </w:tr>
      <w:tr w:rsidR="00AF4D24" w:rsidRPr="00AF4D24" w14:paraId="7748CE87" w14:textId="77777777">
        <w:tc>
          <w:tcPr>
            <w:tcW w:w="0" w:type="auto"/>
          </w:tcPr>
          <w:p w14:paraId="580A917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React</w:t>
            </w:r>
          </w:p>
        </w:tc>
        <w:tc>
          <w:tcPr>
            <w:tcW w:w="0" w:type="auto"/>
          </w:tcPr>
          <w:p w14:paraId="287B308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19.2.7 </w:t>
            </w:r>
            <w:r w:rsidRPr="00AF4D24">
              <w:rPr>
                <w:noProof/>
                <w:color w:val="000000" w:themeColor="text1"/>
              </w:rPr>
              <w:t>이상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범위</w:t>
            </w:r>
          </w:p>
        </w:tc>
        <w:tc>
          <w:tcPr>
            <w:tcW w:w="0" w:type="auto"/>
          </w:tcPr>
          <w:p w14:paraId="1901DB5A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package.json</w:t>
            </w:r>
            <w:r w:rsidRPr="00AF4D24">
              <w:rPr>
                <w:noProof/>
                <w:color w:val="000000" w:themeColor="text1"/>
                <w:lang w:eastAsia="ko-KR"/>
              </w:rPr>
              <w:t>에는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^19.2.7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; </w:t>
            </w:r>
            <w:r w:rsidRPr="00AF4D24">
              <w:rPr>
                <w:noProof/>
                <w:color w:val="000000" w:themeColor="text1"/>
                <w:lang w:eastAsia="ko-KR"/>
              </w:rPr>
              <w:t>실제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설치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버전은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lock </w:t>
            </w:r>
            <w:r w:rsidRPr="00AF4D24">
              <w:rPr>
                <w:noProof/>
                <w:color w:val="000000" w:themeColor="text1"/>
                <w:lang w:eastAsia="ko-KR"/>
              </w:rPr>
              <w:t>파일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기준</w:t>
            </w:r>
          </w:p>
        </w:tc>
      </w:tr>
      <w:tr w:rsidR="00AF4D24" w:rsidRPr="00AF4D24" w14:paraId="2035F64E" w14:textId="77777777">
        <w:tc>
          <w:tcPr>
            <w:tcW w:w="0" w:type="auto"/>
          </w:tcPr>
          <w:p w14:paraId="3F28122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Vite</w:t>
            </w:r>
          </w:p>
        </w:tc>
        <w:tc>
          <w:tcPr>
            <w:tcW w:w="0" w:type="auto"/>
          </w:tcPr>
          <w:p w14:paraId="7F4CEE1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8.1.1 </w:t>
            </w:r>
            <w:r w:rsidRPr="00AF4D24">
              <w:rPr>
                <w:noProof/>
                <w:color w:val="000000" w:themeColor="text1"/>
              </w:rPr>
              <w:t>이상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범위</w:t>
            </w:r>
          </w:p>
        </w:tc>
        <w:tc>
          <w:tcPr>
            <w:tcW w:w="0" w:type="auto"/>
          </w:tcPr>
          <w:p w14:paraId="455670E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package.json</w:t>
            </w:r>
            <w:r w:rsidRPr="00AF4D24">
              <w:rPr>
                <w:noProof/>
                <w:color w:val="000000" w:themeColor="text1"/>
              </w:rPr>
              <w:t>에는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^8.1.1</w:t>
            </w:r>
          </w:p>
        </w:tc>
      </w:tr>
      <w:tr w:rsidR="00AF4D24" w:rsidRPr="00AF4D24" w14:paraId="291E928C" w14:textId="77777777">
        <w:tc>
          <w:tcPr>
            <w:tcW w:w="0" w:type="auto"/>
          </w:tcPr>
          <w:p w14:paraId="5136E48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TypeScript</w:t>
            </w:r>
          </w:p>
        </w:tc>
        <w:tc>
          <w:tcPr>
            <w:tcW w:w="0" w:type="auto"/>
          </w:tcPr>
          <w:p w14:paraId="41E8FE5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6.0.x</w:t>
            </w:r>
          </w:p>
        </w:tc>
        <w:tc>
          <w:tcPr>
            <w:tcW w:w="0" w:type="auto"/>
          </w:tcPr>
          <w:p w14:paraId="2272CC9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~6.0.2</w:t>
            </w:r>
          </w:p>
        </w:tc>
      </w:tr>
      <w:tr w:rsidR="00AF4D24" w:rsidRPr="00AF4D24" w14:paraId="629702DD" w14:textId="77777777">
        <w:tc>
          <w:tcPr>
            <w:tcW w:w="0" w:type="auto"/>
          </w:tcPr>
          <w:p w14:paraId="14E8BD5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Python</w:t>
            </w:r>
          </w:p>
        </w:tc>
        <w:tc>
          <w:tcPr>
            <w:tcW w:w="0" w:type="auto"/>
          </w:tcPr>
          <w:p w14:paraId="3FB5244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3.11</w:t>
            </w:r>
          </w:p>
        </w:tc>
        <w:tc>
          <w:tcPr>
            <w:tcW w:w="0" w:type="auto"/>
          </w:tcPr>
          <w:p w14:paraId="233C7D1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두</w:t>
            </w:r>
            <w:r w:rsidRPr="00AF4D24">
              <w:rPr>
                <w:noProof/>
                <w:color w:val="000000" w:themeColor="text1"/>
              </w:rPr>
              <w:t xml:space="preserve"> AI Dockerfile</w:t>
            </w:r>
            <w:r w:rsidRPr="00AF4D24">
              <w:rPr>
                <w:noProof/>
                <w:color w:val="000000" w:themeColor="text1"/>
              </w:rPr>
              <w:t>의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베이스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이미지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python:3.11-slim</w:t>
            </w:r>
          </w:p>
        </w:tc>
      </w:tr>
      <w:tr w:rsidR="00AF4D24" w:rsidRPr="00AF4D24" w14:paraId="7804184E" w14:textId="77777777">
        <w:tc>
          <w:tcPr>
            <w:tcW w:w="0" w:type="auto"/>
          </w:tcPr>
          <w:p w14:paraId="5655C4A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FastAPI/Uvicorn</w:t>
            </w:r>
          </w:p>
        </w:tc>
        <w:tc>
          <w:tcPr>
            <w:tcW w:w="0" w:type="auto"/>
          </w:tcPr>
          <w:p w14:paraId="3365475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0.115.0 / 0.30.6</w:t>
            </w:r>
          </w:p>
        </w:tc>
        <w:tc>
          <w:tcPr>
            <w:tcW w:w="0" w:type="auto"/>
          </w:tcPr>
          <w:p w14:paraId="4F6F32F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ai/</w:t>
            </w:r>
            <w:r w:rsidRPr="00AF4D24">
              <w:rPr>
                <w:noProof/>
                <w:color w:val="000000" w:themeColor="text1"/>
              </w:rPr>
              <w:t xml:space="preserve">,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ai-evaluate/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공통</w:t>
            </w:r>
          </w:p>
        </w:tc>
      </w:tr>
      <w:tr w:rsidR="00AF4D24" w:rsidRPr="00AF4D24" w14:paraId="599C55D1" w14:textId="77777777">
        <w:tc>
          <w:tcPr>
            <w:tcW w:w="0" w:type="auto"/>
          </w:tcPr>
          <w:p w14:paraId="502566F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Docker/Compose</w:t>
            </w:r>
          </w:p>
        </w:tc>
        <w:tc>
          <w:tcPr>
            <w:tcW w:w="0" w:type="auto"/>
          </w:tcPr>
          <w:p w14:paraId="45EBEAAC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저장소에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버전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고정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없음</w:t>
            </w:r>
          </w:p>
        </w:tc>
        <w:tc>
          <w:tcPr>
            <w:tcW w:w="0" w:type="auto"/>
          </w:tcPr>
          <w:p w14:paraId="0696934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Compose V2</w:t>
            </w:r>
            <w:r w:rsidRPr="00AF4D24">
              <w:rPr>
                <w:noProof/>
                <w:color w:val="000000" w:themeColor="text1"/>
              </w:rPr>
              <w:t>의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docker compose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명령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기준</w:t>
            </w:r>
          </w:p>
        </w:tc>
      </w:tr>
      <w:tr w:rsidR="00AF4D24" w:rsidRPr="00AF4D24" w14:paraId="2524A7A7" w14:textId="77777777">
        <w:tc>
          <w:tcPr>
            <w:tcW w:w="0" w:type="auto"/>
          </w:tcPr>
          <w:p w14:paraId="5D95230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MySQL</w:t>
            </w:r>
          </w:p>
        </w:tc>
        <w:tc>
          <w:tcPr>
            <w:tcW w:w="0" w:type="auto"/>
          </w:tcPr>
          <w:p w14:paraId="3D6D467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8.0</w:t>
            </w:r>
          </w:p>
        </w:tc>
        <w:tc>
          <w:tcPr>
            <w:tcW w:w="0" w:type="auto"/>
          </w:tcPr>
          <w:p w14:paraId="2435204B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호스트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127.0.0.1:3307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→ </w:t>
            </w:r>
            <w:r w:rsidRPr="00AF4D24">
              <w:rPr>
                <w:noProof/>
                <w:color w:val="000000" w:themeColor="text1"/>
                <w:lang w:eastAsia="ko-KR"/>
              </w:rPr>
              <w:t>컨테이너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3306, UTF-8 MB4</w:t>
            </w:r>
          </w:p>
        </w:tc>
      </w:tr>
      <w:tr w:rsidR="00AF4D24" w:rsidRPr="00AF4D24" w14:paraId="614A53A5" w14:textId="77777777">
        <w:tc>
          <w:tcPr>
            <w:tcW w:w="0" w:type="auto"/>
          </w:tcPr>
          <w:p w14:paraId="0A40734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Redis</w:t>
            </w:r>
          </w:p>
        </w:tc>
        <w:tc>
          <w:tcPr>
            <w:tcW w:w="0" w:type="auto"/>
          </w:tcPr>
          <w:p w14:paraId="659455A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06A77544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메인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Redis</w:t>
            </w:r>
            <w:r w:rsidRPr="00AF4D24">
              <w:rPr>
                <w:noProof/>
                <w:color w:val="000000" w:themeColor="text1"/>
                <w:lang w:eastAsia="ko-KR"/>
              </w:rPr>
              <w:t>는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비밀번호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및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AOF </w:t>
            </w:r>
            <w:r w:rsidRPr="00AF4D24">
              <w:rPr>
                <w:noProof/>
                <w:color w:val="000000" w:themeColor="text1"/>
                <w:lang w:eastAsia="ko-KR"/>
              </w:rPr>
              <w:t>사용</w:t>
            </w:r>
          </w:p>
        </w:tc>
      </w:tr>
      <w:tr w:rsidR="00AF4D24" w:rsidRPr="00AF4D24" w14:paraId="7A846EC6" w14:textId="77777777">
        <w:tc>
          <w:tcPr>
            <w:tcW w:w="0" w:type="auto"/>
          </w:tcPr>
          <w:p w14:paraId="7B77C5A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LiveKit</w:t>
            </w:r>
          </w:p>
        </w:tc>
        <w:tc>
          <w:tcPr>
            <w:tcW w:w="0" w:type="auto"/>
          </w:tcPr>
          <w:p w14:paraId="3CE6299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latest</w:t>
            </w:r>
          </w:p>
        </w:tc>
        <w:tc>
          <w:tcPr>
            <w:tcW w:w="0" w:type="auto"/>
          </w:tcPr>
          <w:p w14:paraId="64D5D620" w14:textId="77777777" w:rsidR="006E3E92" w:rsidRPr="00AF4D24" w:rsidRDefault="006E3E92">
            <w:pPr>
              <w:jc w:val="center"/>
              <w:rPr>
                <w:color w:val="000000" w:themeColor="text1"/>
              </w:rPr>
            </w:pPr>
          </w:p>
        </w:tc>
      </w:tr>
      <w:tr w:rsidR="00AF4D24" w:rsidRPr="00AF4D24" w14:paraId="13F3D676" w14:textId="77777777">
        <w:tc>
          <w:tcPr>
            <w:tcW w:w="0" w:type="auto"/>
          </w:tcPr>
          <w:p w14:paraId="459AAA6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프론트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웹서버</w:t>
            </w:r>
          </w:p>
        </w:tc>
        <w:tc>
          <w:tcPr>
            <w:tcW w:w="0" w:type="auto"/>
          </w:tcPr>
          <w:p w14:paraId="5986F5D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Vercel</w:t>
            </w:r>
          </w:p>
        </w:tc>
        <w:tc>
          <w:tcPr>
            <w:tcW w:w="0" w:type="auto"/>
          </w:tcPr>
          <w:p w14:paraId="2993536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fe/vercel.json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기준</w:t>
            </w:r>
            <w:r w:rsidRPr="00AF4D24">
              <w:rPr>
                <w:noProof/>
                <w:color w:val="000000" w:themeColor="text1"/>
              </w:rPr>
              <w:t>.</w:t>
            </w:r>
          </w:p>
        </w:tc>
      </w:tr>
    </w:tbl>
    <w:p w14:paraId="0C773540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2.2 </w:t>
      </w:r>
      <w:r w:rsidRPr="00AF4D24">
        <w:rPr>
          <w:b w:val="0"/>
          <w:noProof/>
          <w:color w:val="000000" w:themeColor="text1"/>
        </w:rPr>
        <w:t>백엔드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주요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설정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3"/>
        <w:gridCol w:w="7253"/>
      </w:tblGrid>
      <w:tr w:rsidR="00AF4D24" w:rsidRPr="00AF4D24" w14:paraId="067905E5" w14:textId="77777777">
        <w:tc>
          <w:tcPr>
            <w:tcW w:w="0" w:type="auto"/>
          </w:tcPr>
          <w:p w14:paraId="54429D8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항목</w:t>
            </w:r>
          </w:p>
        </w:tc>
        <w:tc>
          <w:tcPr>
            <w:tcW w:w="0" w:type="auto"/>
          </w:tcPr>
          <w:p w14:paraId="1AA3517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설정값</w:t>
            </w:r>
          </w:p>
        </w:tc>
      </w:tr>
      <w:tr w:rsidR="00AF4D24" w:rsidRPr="00AF4D24" w14:paraId="3F121C02" w14:textId="77777777">
        <w:tc>
          <w:tcPr>
            <w:tcW w:w="0" w:type="auto"/>
          </w:tcPr>
          <w:p w14:paraId="6BE3D67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서버</w:t>
            </w:r>
            <w:r w:rsidRPr="00AF4D24">
              <w:rPr>
                <w:noProof/>
                <w:color w:val="000000" w:themeColor="text1"/>
              </w:rPr>
              <w:t xml:space="preserve"> listen</w:t>
            </w:r>
          </w:p>
        </w:tc>
        <w:tc>
          <w:tcPr>
            <w:tcW w:w="0" w:type="auto"/>
          </w:tcPr>
          <w:p w14:paraId="1EA8715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0.0.0.0:8080</w:t>
            </w:r>
          </w:p>
        </w:tc>
      </w:tr>
      <w:tr w:rsidR="00AF4D24" w:rsidRPr="00AF4D24" w14:paraId="551D887C" w14:textId="77777777">
        <w:tc>
          <w:tcPr>
            <w:tcW w:w="0" w:type="auto"/>
          </w:tcPr>
          <w:p w14:paraId="34C9520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DB URL</w:t>
            </w:r>
          </w:p>
        </w:tc>
        <w:tc>
          <w:tcPr>
            <w:tcW w:w="0" w:type="auto"/>
          </w:tcPr>
          <w:p w14:paraId="2A5D374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jdbc:mysql://localhost:3307/{MYSQL_DATABASE}</w:t>
            </w:r>
          </w:p>
        </w:tc>
      </w:tr>
      <w:tr w:rsidR="00AF4D24" w:rsidRPr="00AF4D24" w14:paraId="09220CE7" w14:textId="77777777">
        <w:tc>
          <w:tcPr>
            <w:tcW w:w="0" w:type="auto"/>
          </w:tcPr>
          <w:p w14:paraId="6909EF0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DB </w:t>
            </w:r>
            <w:r w:rsidRPr="00AF4D24">
              <w:rPr>
                <w:noProof/>
                <w:color w:val="000000" w:themeColor="text1"/>
              </w:rPr>
              <w:t>옵션</w:t>
            </w:r>
          </w:p>
        </w:tc>
        <w:tc>
          <w:tcPr>
            <w:tcW w:w="0" w:type="auto"/>
          </w:tcPr>
          <w:p w14:paraId="3D232A7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SSL </w:t>
            </w:r>
            <w:r w:rsidRPr="00AF4D24">
              <w:rPr>
                <w:noProof/>
                <w:color w:val="000000" w:themeColor="text1"/>
              </w:rPr>
              <w:t>비활성화</w:t>
            </w:r>
            <w:r w:rsidRPr="00AF4D24">
              <w:rPr>
                <w:noProof/>
                <w:color w:val="000000" w:themeColor="text1"/>
              </w:rPr>
              <w:t xml:space="preserve">, public key retrieval </w:t>
            </w:r>
            <w:r w:rsidRPr="00AF4D24">
              <w:rPr>
                <w:noProof/>
                <w:color w:val="000000" w:themeColor="text1"/>
              </w:rPr>
              <w:t>허용</w:t>
            </w:r>
            <w:r w:rsidRPr="00AF4D24">
              <w:rPr>
                <w:noProof/>
                <w:color w:val="000000" w:themeColor="text1"/>
              </w:rPr>
              <w:t>, Asia/Seoul, UTF-8</w:t>
            </w:r>
          </w:p>
        </w:tc>
      </w:tr>
      <w:tr w:rsidR="00AF4D24" w:rsidRPr="00AF4D24" w14:paraId="1730C11C" w14:textId="77777777">
        <w:tc>
          <w:tcPr>
            <w:tcW w:w="0" w:type="auto"/>
          </w:tcPr>
          <w:p w14:paraId="7A55A75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JPA DDL</w:t>
            </w:r>
          </w:p>
        </w:tc>
        <w:tc>
          <w:tcPr>
            <w:tcW w:w="0" w:type="auto"/>
          </w:tcPr>
          <w:p w14:paraId="4300F7D7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validate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— DB </w:t>
            </w:r>
            <w:r w:rsidRPr="00AF4D24">
              <w:rPr>
                <w:noProof/>
                <w:color w:val="000000" w:themeColor="text1"/>
                <w:lang w:eastAsia="ko-KR"/>
              </w:rPr>
              <w:t>스키마가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코드와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일치하지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않으면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시작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실패</w:t>
            </w:r>
          </w:p>
        </w:tc>
      </w:tr>
      <w:tr w:rsidR="00AF4D24" w:rsidRPr="00AF4D24" w14:paraId="249ACC4B" w14:textId="77777777">
        <w:tc>
          <w:tcPr>
            <w:tcW w:w="0" w:type="auto"/>
          </w:tcPr>
          <w:p w14:paraId="446D060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SQL </w:t>
            </w:r>
            <w:r w:rsidRPr="00AF4D24">
              <w:rPr>
                <w:noProof/>
                <w:color w:val="000000" w:themeColor="text1"/>
              </w:rPr>
              <w:t>자동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초기화</w:t>
            </w:r>
          </w:p>
        </w:tc>
        <w:tc>
          <w:tcPr>
            <w:tcW w:w="0" w:type="auto"/>
          </w:tcPr>
          <w:p w14:paraId="258CC62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never</w:t>
            </w:r>
            <w:r w:rsidRPr="00AF4D24">
              <w:rPr>
                <w:noProof/>
                <w:color w:val="000000" w:themeColor="text1"/>
              </w:rPr>
              <w:t xml:space="preserve"> —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schema.sql</w:t>
            </w:r>
            <w:r w:rsidRPr="00AF4D24">
              <w:rPr>
                <w:noProof/>
                <w:color w:val="000000" w:themeColor="text1"/>
              </w:rPr>
              <w:t xml:space="preserve">,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data.sql</w:t>
            </w:r>
            <w:r w:rsidRPr="00AF4D24">
              <w:rPr>
                <w:noProof/>
                <w:color w:val="000000" w:themeColor="text1"/>
              </w:rPr>
              <w:t>을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자동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실행하지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않음</w:t>
            </w:r>
          </w:p>
        </w:tc>
      </w:tr>
      <w:tr w:rsidR="00AF4D24" w:rsidRPr="00AF4D24" w14:paraId="71071379" w14:textId="77777777">
        <w:tc>
          <w:tcPr>
            <w:tcW w:w="0" w:type="auto"/>
          </w:tcPr>
          <w:p w14:paraId="619C11F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Redis</w:t>
            </w:r>
          </w:p>
        </w:tc>
        <w:tc>
          <w:tcPr>
            <w:tcW w:w="0" w:type="auto"/>
          </w:tcPr>
          <w:p w14:paraId="3B6A1DD4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localhost:6379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, </w:t>
            </w:r>
            <w:r w:rsidRPr="00AF4D24">
              <w:rPr>
                <w:noProof/>
                <w:color w:val="000000" w:themeColor="text1"/>
                <w:lang w:eastAsia="ko-KR"/>
              </w:rPr>
              <w:t>비밀번호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필수</w:t>
            </w:r>
          </w:p>
        </w:tc>
      </w:tr>
      <w:tr w:rsidR="00AF4D24" w:rsidRPr="00AF4D24" w14:paraId="3EE5A377" w14:textId="77777777">
        <w:tc>
          <w:tcPr>
            <w:tcW w:w="0" w:type="auto"/>
          </w:tcPr>
          <w:p w14:paraId="3782F16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lastRenderedPageBreak/>
              <w:t>업로드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제한</w:t>
            </w:r>
          </w:p>
        </w:tc>
        <w:tc>
          <w:tcPr>
            <w:tcW w:w="0" w:type="auto"/>
          </w:tcPr>
          <w:p w14:paraId="357404B7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파일당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50 MB, </w:t>
            </w:r>
            <w:r w:rsidRPr="00AF4D24">
              <w:rPr>
                <w:noProof/>
                <w:color w:val="000000" w:themeColor="text1"/>
                <w:lang w:eastAsia="ko-KR"/>
              </w:rPr>
              <w:t>요청당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200 MB</w:t>
            </w:r>
          </w:p>
        </w:tc>
      </w:tr>
      <w:tr w:rsidR="00AF4D24" w:rsidRPr="00AF4D24" w14:paraId="05E4615D" w14:textId="77777777">
        <w:tc>
          <w:tcPr>
            <w:tcW w:w="0" w:type="auto"/>
          </w:tcPr>
          <w:p w14:paraId="0ABCF4E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기본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업로드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경로</w:t>
            </w:r>
          </w:p>
        </w:tc>
        <w:tc>
          <w:tcPr>
            <w:tcW w:w="0" w:type="auto"/>
          </w:tcPr>
          <w:p w14:paraId="0E0C389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Windows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C:/aitserver/uploads/</w:t>
            </w:r>
            <w:r w:rsidRPr="00AF4D24">
              <w:rPr>
                <w:noProof/>
                <w:color w:val="000000" w:themeColor="text1"/>
              </w:rPr>
              <w:t xml:space="preserve">; </w:t>
            </w:r>
            <w:r w:rsidRPr="00AF4D24">
              <w:rPr>
                <w:noProof/>
                <w:color w:val="000000" w:themeColor="text1"/>
              </w:rPr>
              <w:t>운영에서는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반드시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FILE_UPLOAD_DIR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지정</w:t>
            </w:r>
          </w:p>
        </w:tc>
      </w:tr>
      <w:tr w:rsidR="00AF4D24" w:rsidRPr="00AF4D24" w14:paraId="7885EB24" w14:textId="77777777">
        <w:tc>
          <w:tcPr>
            <w:tcW w:w="0" w:type="auto"/>
          </w:tcPr>
          <w:p w14:paraId="2577D21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JWT </w:t>
            </w:r>
            <w:r w:rsidRPr="00AF4D24">
              <w:rPr>
                <w:noProof/>
                <w:color w:val="000000" w:themeColor="text1"/>
              </w:rPr>
              <w:t>만료</w:t>
            </w:r>
          </w:p>
        </w:tc>
        <w:tc>
          <w:tcPr>
            <w:tcW w:w="0" w:type="auto"/>
          </w:tcPr>
          <w:p w14:paraId="00C3F47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access 1</w:t>
            </w:r>
            <w:r w:rsidRPr="00AF4D24">
              <w:rPr>
                <w:noProof/>
                <w:color w:val="000000" w:themeColor="text1"/>
              </w:rPr>
              <w:t>시간</w:t>
            </w:r>
            <w:r w:rsidRPr="00AF4D24">
              <w:rPr>
                <w:noProof/>
                <w:color w:val="000000" w:themeColor="text1"/>
              </w:rPr>
              <w:t>, refresh 7</w:t>
            </w:r>
            <w:r w:rsidRPr="00AF4D24">
              <w:rPr>
                <w:noProof/>
                <w:color w:val="000000" w:themeColor="text1"/>
              </w:rPr>
              <w:t>일</w:t>
            </w:r>
          </w:p>
        </w:tc>
      </w:tr>
      <w:tr w:rsidR="00AF4D24" w:rsidRPr="00AF4D24" w14:paraId="14CFEDAC" w14:textId="77777777">
        <w:tc>
          <w:tcPr>
            <w:tcW w:w="0" w:type="auto"/>
          </w:tcPr>
          <w:p w14:paraId="449ABE9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로깅</w:t>
            </w:r>
          </w:p>
        </w:tc>
        <w:tc>
          <w:tcPr>
            <w:tcW w:w="0" w:type="auto"/>
          </w:tcPr>
          <w:p w14:paraId="7F8E654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com.aitserver: DEBUG</w:t>
            </w:r>
          </w:p>
        </w:tc>
      </w:tr>
      <w:tr w:rsidR="00AF4D24" w:rsidRPr="00AF4D24" w14:paraId="3EBF14F7" w14:textId="77777777">
        <w:tc>
          <w:tcPr>
            <w:tcW w:w="0" w:type="auto"/>
          </w:tcPr>
          <w:p w14:paraId="07DD9EA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Swagger</w:t>
            </w:r>
          </w:p>
        </w:tc>
        <w:tc>
          <w:tcPr>
            <w:tcW w:w="0" w:type="auto"/>
          </w:tcPr>
          <w:p w14:paraId="5C1C24D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/swagger-ui/index.html</w:t>
            </w:r>
          </w:p>
        </w:tc>
      </w:tr>
      <w:tr w:rsidR="00AF4D24" w:rsidRPr="00AF4D24" w14:paraId="54EE7027" w14:textId="77777777">
        <w:tc>
          <w:tcPr>
            <w:tcW w:w="0" w:type="auto"/>
          </w:tcPr>
          <w:p w14:paraId="43942A0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OpenAPI</w:t>
            </w:r>
          </w:p>
        </w:tc>
        <w:tc>
          <w:tcPr>
            <w:tcW w:w="0" w:type="auto"/>
          </w:tcPr>
          <w:p w14:paraId="261D811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/v3/api-docs</w:t>
            </w:r>
          </w:p>
        </w:tc>
      </w:tr>
    </w:tbl>
    <w:p w14:paraId="5A515A5D" w14:textId="77777777" w:rsidR="006E3E92" w:rsidRPr="00AF4D24" w:rsidRDefault="00974B3A">
      <w:pPr>
        <w:pStyle w:val="2"/>
        <w:rPr>
          <w:b w:val="0"/>
          <w:i w:val="0"/>
          <w:color w:val="000000" w:themeColor="text1"/>
        </w:rPr>
      </w:pPr>
      <w:r w:rsidRPr="00AF4D24">
        <w:rPr>
          <w:b w:val="0"/>
          <w:i w:val="0"/>
          <w:noProof/>
          <w:color w:val="000000" w:themeColor="text1"/>
        </w:rPr>
        <w:t xml:space="preserve">3. </w:t>
      </w:r>
      <w:r w:rsidRPr="00AF4D24">
        <w:rPr>
          <w:b w:val="0"/>
          <w:i w:val="0"/>
          <w:noProof/>
          <w:color w:val="000000" w:themeColor="text1"/>
        </w:rPr>
        <w:t>사전</w:t>
      </w:r>
      <w:r w:rsidRPr="00AF4D24">
        <w:rPr>
          <w:b w:val="0"/>
          <w:i w:val="0"/>
          <w:noProof/>
          <w:color w:val="000000" w:themeColor="text1"/>
        </w:rPr>
        <w:t xml:space="preserve"> </w:t>
      </w:r>
      <w:r w:rsidRPr="00AF4D24">
        <w:rPr>
          <w:b w:val="0"/>
          <w:i w:val="0"/>
          <w:noProof/>
          <w:color w:val="000000" w:themeColor="text1"/>
        </w:rPr>
        <w:t>준비와</w:t>
      </w:r>
      <w:r w:rsidRPr="00AF4D24">
        <w:rPr>
          <w:b w:val="0"/>
          <w:i w:val="0"/>
          <w:noProof/>
          <w:color w:val="000000" w:themeColor="text1"/>
        </w:rPr>
        <w:t xml:space="preserve"> Clone</w:t>
      </w:r>
    </w:p>
    <w:p w14:paraId="7E048596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git clone &lt;GITLAB_REPOSITORY_URL&gt;</w:t>
      </w:r>
      <w:r w:rsidRPr="00AF4D24">
        <w:rPr>
          <w:noProof/>
          <w:color w:val="000000" w:themeColor="text1"/>
        </w:rPr>
        <w:br/>
        <w:t>cd S15P11D202</w:t>
      </w:r>
    </w:p>
    <w:p w14:paraId="0E85C99A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다음을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준비한다</w:t>
      </w:r>
      <w:r w:rsidRPr="00AF4D24">
        <w:rPr>
          <w:noProof/>
          <w:color w:val="000000" w:themeColor="text1"/>
        </w:rPr>
        <w:t>.</w:t>
      </w:r>
    </w:p>
    <w:p w14:paraId="3D93C108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JDK 21.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JAVA_HOME</w:t>
      </w:r>
      <w:r w:rsidRPr="00AF4D24">
        <w:rPr>
          <w:noProof/>
          <w:color w:val="000000" w:themeColor="text1"/>
          <w:lang w:eastAsia="ko-KR"/>
        </w:rPr>
        <w:t>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PATH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해당</w:t>
      </w:r>
      <w:r w:rsidRPr="00AF4D24">
        <w:rPr>
          <w:noProof/>
          <w:color w:val="000000" w:themeColor="text1"/>
          <w:lang w:eastAsia="ko-KR"/>
        </w:rPr>
        <w:t xml:space="preserve"> JDK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가리켜야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p w14:paraId="68613090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Node.js/npm. </w:t>
      </w:r>
      <w:r w:rsidRPr="00AF4D24">
        <w:rPr>
          <w:noProof/>
          <w:color w:val="000000" w:themeColor="text1"/>
          <w:lang w:eastAsia="ko-KR"/>
        </w:rPr>
        <w:t>프로젝트에서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버전을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고정하지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않았으므로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팀에서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검증한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버전을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사용한다</w:t>
      </w:r>
      <w:r w:rsidRPr="00AF4D24">
        <w:rPr>
          <w:noProof/>
          <w:color w:val="000000" w:themeColor="text1"/>
          <w:lang w:eastAsia="ko-KR"/>
        </w:rPr>
        <w:t>.</w:t>
      </w:r>
    </w:p>
    <w:p w14:paraId="7390EA49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>Docker Engine</w:t>
      </w:r>
      <w:r w:rsidRPr="00AF4D24">
        <w:rPr>
          <w:noProof/>
          <w:color w:val="000000" w:themeColor="text1"/>
        </w:rPr>
        <w:t>과</w:t>
      </w:r>
      <w:r w:rsidRPr="00AF4D24">
        <w:rPr>
          <w:noProof/>
          <w:color w:val="000000" w:themeColor="text1"/>
        </w:rPr>
        <w:t xml:space="preserve"> Docker Compose V2.</w:t>
      </w:r>
    </w:p>
    <w:p w14:paraId="1978FAE4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Git LFS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중인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원격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저장소라면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git lfs pull</w:t>
      </w:r>
      <w:r w:rsidRPr="00AF4D24">
        <w:rPr>
          <w:noProof/>
          <w:color w:val="000000" w:themeColor="text1"/>
          <w:lang w:eastAsia="ko-KR"/>
        </w:rPr>
        <w:t>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수행한다</w:t>
      </w:r>
      <w:r w:rsidRPr="00AF4D24">
        <w:rPr>
          <w:noProof/>
          <w:color w:val="000000" w:themeColor="text1"/>
          <w:lang w:eastAsia="ko-KR"/>
        </w:rPr>
        <w:t>.</w:t>
      </w:r>
    </w:p>
    <w:p w14:paraId="513DC6C8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OAuth, GMS, </w:t>
      </w:r>
      <w:r w:rsidRPr="00AF4D24">
        <w:rPr>
          <w:noProof/>
          <w:color w:val="000000" w:themeColor="text1"/>
          <w:lang w:eastAsia="ko-KR"/>
        </w:rPr>
        <w:t>메일</w:t>
      </w:r>
      <w:r w:rsidRPr="00AF4D24">
        <w:rPr>
          <w:noProof/>
          <w:color w:val="000000" w:themeColor="text1"/>
          <w:lang w:eastAsia="ko-KR"/>
        </w:rPr>
        <w:t xml:space="preserve">, LiveKit </w:t>
      </w:r>
      <w:r w:rsidRPr="00AF4D24">
        <w:rPr>
          <w:noProof/>
          <w:color w:val="000000" w:themeColor="text1"/>
          <w:lang w:eastAsia="ko-KR"/>
        </w:rPr>
        <w:t>등의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외부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서비스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키</w:t>
      </w:r>
      <w:r w:rsidRPr="00AF4D24">
        <w:rPr>
          <w:noProof/>
          <w:color w:val="000000" w:themeColor="text1"/>
          <w:lang w:eastAsia="ko-KR"/>
        </w:rPr>
        <w:t>.</w:t>
      </w:r>
    </w:p>
    <w:p w14:paraId="49FFCB36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환경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파일에는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비밀정보가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있으므로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커밋하지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.gitignore</w:t>
      </w:r>
      <w:r w:rsidRPr="00AF4D24">
        <w:rPr>
          <w:noProof/>
          <w:color w:val="000000" w:themeColor="text1"/>
          <w:lang w:eastAsia="ko-KR"/>
        </w:rPr>
        <w:t>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및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.env.*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제외하고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각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모듈의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.env.example</w:t>
      </w:r>
      <w:r w:rsidRPr="00AF4D24">
        <w:rPr>
          <w:noProof/>
          <w:color w:val="000000" w:themeColor="text1"/>
          <w:lang w:eastAsia="ko-KR"/>
        </w:rPr>
        <w:t>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허용한다</w:t>
      </w:r>
      <w:r w:rsidRPr="00AF4D24">
        <w:rPr>
          <w:noProof/>
          <w:color w:val="000000" w:themeColor="text1"/>
          <w:lang w:eastAsia="ko-KR"/>
        </w:rPr>
        <w:t>.</w:t>
      </w:r>
    </w:p>
    <w:p w14:paraId="7523A750" w14:textId="77777777" w:rsidR="006E3E92" w:rsidRPr="00AF4D24" w:rsidRDefault="00974B3A">
      <w:pPr>
        <w:pStyle w:val="2"/>
        <w:rPr>
          <w:b w:val="0"/>
          <w:i w:val="0"/>
          <w:color w:val="000000" w:themeColor="text1"/>
          <w:lang w:eastAsia="ko-KR"/>
        </w:rPr>
      </w:pPr>
      <w:r w:rsidRPr="00AF4D24">
        <w:rPr>
          <w:b w:val="0"/>
          <w:i w:val="0"/>
          <w:noProof/>
          <w:color w:val="000000" w:themeColor="text1"/>
          <w:lang w:eastAsia="ko-KR"/>
        </w:rPr>
        <w:t xml:space="preserve">4. </w:t>
      </w:r>
      <w:r w:rsidRPr="00AF4D24">
        <w:rPr>
          <w:b w:val="0"/>
          <w:i w:val="0"/>
          <w:noProof/>
          <w:color w:val="000000" w:themeColor="text1"/>
          <w:lang w:eastAsia="ko-KR"/>
        </w:rPr>
        <w:t>환경변수</w:t>
      </w:r>
    </w:p>
    <w:p w14:paraId="73D699F3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 xml:space="preserve">4.1 </w:t>
      </w:r>
      <w:r w:rsidRPr="00AF4D24">
        <w:rPr>
          <w:b w:val="0"/>
          <w:noProof/>
          <w:color w:val="000000" w:themeColor="text1"/>
          <w:lang w:eastAsia="ko-KR"/>
        </w:rPr>
        <w:t>백엔드</w:t>
      </w:r>
      <w:r w:rsidRPr="00AF4D24">
        <w:rPr>
          <w:b w:val="0"/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b w:val="0"/>
          <w:noProof/>
          <w:color w:val="000000" w:themeColor="text1"/>
          <w:highlight w:val="none"/>
          <w:lang w:eastAsia="ko-KR"/>
        </w:rPr>
        <w:t>be/.env</w:t>
      </w:r>
    </w:p>
    <w:p w14:paraId="0ADD0314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  <w:lang w:eastAsia="ko-KR"/>
        </w:rPr>
        <w:t>중요</w:t>
      </w:r>
      <w:r w:rsidRPr="00AF4D24">
        <w:rPr>
          <w:noProof/>
          <w:color w:val="000000" w:themeColor="text1"/>
          <w:lang w:eastAsia="ko-KR"/>
        </w:rPr>
        <w:t>: Spring Boot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gradlew bootRun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java -jar</w:t>
      </w:r>
      <w:r w:rsidRPr="00AF4D24">
        <w:rPr>
          <w:noProof/>
          <w:color w:val="000000" w:themeColor="text1"/>
          <w:lang w:eastAsia="ko-KR"/>
        </w:rPr>
        <w:t>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직접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실행하면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파일을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자동으로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읽지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</w:rPr>
        <w:t xml:space="preserve">IDE </w:t>
      </w:r>
      <w:r w:rsidRPr="00AF4D24">
        <w:rPr>
          <w:noProof/>
          <w:color w:val="000000" w:themeColor="text1"/>
        </w:rPr>
        <w:t>실행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구성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noProof/>
          <w:color w:val="000000" w:themeColor="text1"/>
        </w:rPr>
        <w:t>셸</w:t>
      </w:r>
      <w:r w:rsidRPr="00AF4D24">
        <w:rPr>
          <w:noProof/>
          <w:color w:val="000000" w:themeColor="text1"/>
        </w:rPr>
        <w:t xml:space="preserve">, systemd </w:t>
      </w:r>
      <w:r w:rsidRPr="00AF4D24">
        <w:rPr>
          <w:rStyle w:val="InlineCode"/>
          <w:noProof/>
          <w:color w:val="000000" w:themeColor="text1"/>
          <w:highlight w:val="none"/>
        </w:rPr>
        <w:t>EnvironmentFile</w:t>
      </w:r>
      <w:r w:rsidRPr="00AF4D24">
        <w:rPr>
          <w:noProof/>
          <w:color w:val="000000" w:themeColor="text1"/>
        </w:rPr>
        <w:t xml:space="preserve">, Jenkins credentials </w:t>
      </w:r>
      <w:r w:rsidRPr="00AF4D24">
        <w:rPr>
          <w:noProof/>
          <w:color w:val="000000" w:themeColor="text1"/>
        </w:rPr>
        <w:t>등으로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프로세스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환경에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주입해야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한다</w:t>
      </w:r>
      <w:r w:rsidRPr="00AF4D24">
        <w:rPr>
          <w:noProof/>
          <w:color w:val="000000" w:themeColor="text1"/>
        </w:rPr>
        <w:t xml:space="preserve">. </w:t>
      </w:r>
      <w:r w:rsidRPr="00AF4D24">
        <w:rPr>
          <w:noProof/>
          <w:color w:val="000000" w:themeColor="text1"/>
        </w:rPr>
        <w:t>반면</w:t>
      </w:r>
      <w:r w:rsidRPr="00AF4D24">
        <w:rPr>
          <w:noProof/>
          <w:color w:val="000000" w:themeColor="text1"/>
        </w:rPr>
        <w:t xml:space="preserve"> Docker Compose</w:t>
      </w:r>
      <w:r w:rsidRPr="00AF4D24">
        <w:rPr>
          <w:noProof/>
          <w:color w:val="000000" w:themeColor="text1"/>
        </w:rPr>
        <w:t>는</w:t>
      </w:r>
      <w:r w:rsidRPr="00AF4D24">
        <w:rPr>
          <w:noProof/>
          <w:color w:val="000000" w:themeColor="text1"/>
        </w:rPr>
        <w:t xml:space="preserve"> compose </w:t>
      </w:r>
      <w:r w:rsidRPr="00AF4D24">
        <w:rPr>
          <w:noProof/>
          <w:color w:val="000000" w:themeColor="text1"/>
        </w:rPr>
        <w:t>파일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옆의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.env</w:t>
      </w:r>
      <w:r w:rsidRPr="00AF4D24">
        <w:rPr>
          <w:noProof/>
          <w:color w:val="000000" w:themeColor="text1"/>
        </w:rPr>
        <w:t>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변수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치환에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사용한다</w:t>
      </w:r>
      <w:r w:rsidRPr="00AF4D24">
        <w:rPr>
          <w:noProof/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8"/>
        <w:gridCol w:w="860"/>
        <w:gridCol w:w="2469"/>
        <w:gridCol w:w="2469"/>
      </w:tblGrid>
      <w:tr w:rsidR="00AF4D24" w:rsidRPr="00AF4D24" w14:paraId="31FA30C1" w14:textId="77777777">
        <w:tc>
          <w:tcPr>
            <w:tcW w:w="0" w:type="auto"/>
          </w:tcPr>
          <w:p w14:paraId="5BCBDD3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변수</w:t>
            </w:r>
          </w:p>
        </w:tc>
        <w:tc>
          <w:tcPr>
            <w:tcW w:w="0" w:type="auto"/>
          </w:tcPr>
          <w:p w14:paraId="36F2AE1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필수</w:t>
            </w:r>
          </w:p>
        </w:tc>
        <w:tc>
          <w:tcPr>
            <w:tcW w:w="0" w:type="auto"/>
          </w:tcPr>
          <w:p w14:paraId="170CC4A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용도</w:t>
            </w:r>
            <w:r w:rsidRPr="00AF4D24">
              <w:rPr>
                <w:noProof/>
                <w:color w:val="000000" w:themeColor="text1"/>
              </w:rPr>
              <w:t>/</w:t>
            </w:r>
            <w:r w:rsidRPr="00AF4D24">
              <w:rPr>
                <w:noProof/>
                <w:color w:val="000000" w:themeColor="text1"/>
              </w:rPr>
              <w:t>형식</w:t>
            </w:r>
          </w:p>
        </w:tc>
        <w:tc>
          <w:tcPr>
            <w:tcW w:w="0" w:type="auto"/>
          </w:tcPr>
          <w:p w14:paraId="5FE0110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기본값</w:t>
            </w:r>
          </w:p>
        </w:tc>
      </w:tr>
      <w:tr w:rsidR="00AF4D24" w:rsidRPr="00AF4D24" w14:paraId="334E520F" w14:textId="77777777">
        <w:tc>
          <w:tcPr>
            <w:tcW w:w="0" w:type="auto"/>
          </w:tcPr>
          <w:p w14:paraId="662D359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MYSQL_DATABASE</w:t>
            </w:r>
          </w:p>
        </w:tc>
        <w:tc>
          <w:tcPr>
            <w:tcW w:w="0" w:type="auto"/>
          </w:tcPr>
          <w:p w14:paraId="6F6D43F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4DD4FC0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MySQL DB </w:t>
            </w:r>
            <w:r w:rsidRPr="00AF4D24">
              <w:rPr>
                <w:noProof/>
                <w:color w:val="000000" w:themeColor="text1"/>
              </w:rPr>
              <w:t>이름</w:t>
            </w:r>
          </w:p>
        </w:tc>
        <w:tc>
          <w:tcPr>
            <w:tcW w:w="0" w:type="auto"/>
          </w:tcPr>
          <w:p w14:paraId="7ED4585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60B01D0C" w14:textId="77777777">
        <w:tc>
          <w:tcPr>
            <w:tcW w:w="0" w:type="auto"/>
          </w:tcPr>
          <w:p w14:paraId="5EAEC98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lastRenderedPageBreak/>
              <w:t>MYSQL_USER</w:t>
            </w:r>
          </w:p>
        </w:tc>
        <w:tc>
          <w:tcPr>
            <w:tcW w:w="0" w:type="auto"/>
          </w:tcPr>
          <w:p w14:paraId="72758C0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228A5997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애플리케이션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DB </w:t>
            </w:r>
            <w:r w:rsidRPr="00AF4D24">
              <w:rPr>
                <w:noProof/>
                <w:color w:val="000000" w:themeColor="text1"/>
                <w:lang w:eastAsia="ko-KR"/>
              </w:rPr>
              <w:t>사용자</w:t>
            </w:r>
          </w:p>
        </w:tc>
        <w:tc>
          <w:tcPr>
            <w:tcW w:w="0" w:type="auto"/>
          </w:tcPr>
          <w:p w14:paraId="309BB65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41DF3C6C" w14:textId="77777777">
        <w:tc>
          <w:tcPr>
            <w:tcW w:w="0" w:type="auto"/>
          </w:tcPr>
          <w:p w14:paraId="5F573A9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MYSQL_PASSWORD</w:t>
            </w:r>
          </w:p>
        </w:tc>
        <w:tc>
          <w:tcPr>
            <w:tcW w:w="0" w:type="auto"/>
          </w:tcPr>
          <w:p w14:paraId="306F758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3EFD224C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애플리케이션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DB </w:t>
            </w:r>
            <w:r w:rsidRPr="00AF4D24">
              <w:rPr>
                <w:noProof/>
                <w:color w:val="000000" w:themeColor="text1"/>
                <w:lang w:eastAsia="ko-KR"/>
              </w:rPr>
              <w:t>비밀번호</w:t>
            </w:r>
          </w:p>
        </w:tc>
        <w:tc>
          <w:tcPr>
            <w:tcW w:w="0" w:type="auto"/>
          </w:tcPr>
          <w:p w14:paraId="10199E6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12A910D8" w14:textId="77777777">
        <w:tc>
          <w:tcPr>
            <w:tcW w:w="0" w:type="auto"/>
          </w:tcPr>
          <w:p w14:paraId="2C1DD50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MYSQL_ROOT_PASSWORD</w:t>
            </w:r>
          </w:p>
        </w:tc>
        <w:tc>
          <w:tcPr>
            <w:tcW w:w="0" w:type="auto"/>
          </w:tcPr>
          <w:p w14:paraId="0F812BB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인프라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697675E6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MySQL root </w:t>
            </w:r>
            <w:r w:rsidRPr="00AF4D24">
              <w:rPr>
                <w:noProof/>
                <w:color w:val="000000" w:themeColor="text1"/>
                <w:lang w:eastAsia="ko-KR"/>
              </w:rPr>
              <w:t>비밀번호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. </w:t>
            </w:r>
            <w:r w:rsidRPr="00AF4D24">
              <w:rPr>
                <w:noProof/>
                <w:color w:val="000000" w:themeColor="text1"/>
                <w:lang w:eastAsia="ko-KR"/>
              </w:rPr>
              <w:t>애플리케이션은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직접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사용하지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않음</w:t>
            </w:r>
          </w:p>
        </w:tc>
        <w:tc>
          <w:tcPr>
            <w:tcW w:w="0" w:type="auto"/>
          </w:tcPr>
          <w:p w14:paraId="0095ECC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6DCD26B2" w14:textId="77777777">
        <w:tc>
          <w:tcPr>
            <w:tcW w:w="0" w:type="auto"/>
          </w:tcPr>
          <w:p w14:paraId="7AF7E8B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REDIS_PASSWORD</w:t>
            </w:r>
          </w:p>
        </w:tc>
        <w:tc>
          <w:tcPr>
            <w:tcW w:w="0" w:type="auto"/>
          </w:tcPr>
          <w:p w14:paraId="13A6927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784D143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메인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Redis </w:t>
            </w:r>
            <w:r w:rsidRPr="00AF4D24">
              <w:rPr>
                <w:noProof/>
                <w:color w:val="000000" w:themeColor="text1"/>
                <w:lang w:eastAsia="ko-KR"/>
              </w:rPr>
              <w:t>비밀번호</w:t>
            </w:r>
          </w:p>
        </w:tc>
        <w:tc>
          <w:tcPr>
            <w:tcW w:w="0" w:type="auto"/>
          </w:tcPr>
          <w:p w14:paraId="400DD5B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16626B2B" w14:textId="77777777">
        <w:tc>
          <w:tcPr>
            <w:tcW w:w="0" w:type="auto"/>
          </w:tcPr>
          <w:p w14:paraId="72526A9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JWT_SECRET_KEY</w:t>
            </w:r>
          </w:p>
        </w:tc>
        <w:tc>
          <w:tcPr>
            <w:tcW w:w="0" w:type="auto"/>
          </w:tcPr>
          <w:p w14:paraId="5ED0A48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0544E8BA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JWT </w:t>
            </w:r>
            <w:r w:rsidRPr="00AF4D24">
              <w:rPr>
                <w:noProof/>
                <w:color w:val="000000" w:themeColor="text1"/>
                <w:lang w:eastAsia="ko-KR"/>
              </w:rPr>
              <w:t>서명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키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. </w:t>
            </w:r>
            <w:r w:rsidRPr="00AF4D24">
              <w:rPr>
                <w:noProof/>
                <w:color w:val="000000" w:themeColor="text1"/>
                <w:lang w:eastAsia="ko-KR"/>
              </w:rPr>
              <w:t>충분히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긴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난수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사용</w:t>
            </w:r>
          </w:p>
        </w:tc>
        <w:tc>
          <w:tcPr>
            <w:tcW w:w="0" w:type="auto"/>
          </w:tcPr>
          <w:p w14:paraId="3FA0C99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6BDB486D" w14:textId="77777777">
        <w:tc>
          <w:tcPr>
            <w:tcW w:w="0" w:type="auto"/>
          </w:tcPr>
          <w:p w14:paraId="58B604C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GMS_BASE_URL</w:t>
            </w:r>
          </w:p>
        </w:tc>
        <w:tc>
          <w:tcPr>
            <w:tcW w:w="0" w:type="auto"/>
          </w:tcPr>
          <w:p w14:paraId="59E1E39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49E4F28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GMS OpenAI </w:t>
            </w:r>
            <w:r w:rsidRPr="00AF4D24">
              <w:rPr>
                <w:noProof/>
                <w:color w:val="000000" w:themeColor="text1"/>
              </w:rPr>
              <w:t>호환</w:t>
            </w:r>
            <w:r w:rsidRPr="00AF4D24">
              <w:rPr>
                <w:noProof/>
                <w:color w:val="000000" w:themeColor="text1"/>
              </w:rPr>
              <w:t xml:space="preserve"> API base URL</w:t>
            </w:r>
          </w:p>
        </w:tc>
        <w:tc>
          <w:tcPr>
            <w:tcW w:w="0" w:type="auto"/>
          </w:tcPr>
          <w:p w14:paraId="6F38A9E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2846AD71" w14:textId="77777777">
        <w:tc>
          <w:tcPr>
            <w:tcW w:w="0" w:type="auto"/>
          </w:tcPr>
          <w:p w14:paraId="5676764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GMS_API_KEY</w:t>
            </w:r>
          </w:p>
        </w:tc>
        <w:tc>
          <w:tcPr>
            <w:tcW w:w="0" w:type="auto"/>
          </w:tcPr>
          <w:p w14:paraId="19A5802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7D322EA2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백엔드가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사용하는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GMS API </w:t>
            </w:r>
            <w:r w:rsidRPr="00AF4D24">
              <w:rPr>
                <w:noProof/>
                <w:color w:val="000000" w:themeColor="text1"/>
                <w:lang w:eastAsia="ko-KR"/>
              </w:rPr>
              <w:t>키</w:t>
            </w:r>
          </w:p>
        </w:tc>
        <w:tc>
          <w:tcPr>
            <w:tcW w:w="0" w:type="auto"/>
          </w:tcPr>
          <w:p w14:paraId="0933EE3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0621C2F1" w14:textId="77777777">
        <w:tc>
          <w:tcPr>
            <w:tcW w:w="0" w:type="auto"/>
          </w:tcPr>
          <w:p w14:paraId="3A788C6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GMS_MODEL</w:t>
            </w:r>
          </w:p>
        </w:tc>
        <w:tc>
          <w:tcPr>
            <w:tcW w:w="0" w:type="auto"/>
          </w:tcPr>
          <w:p w14:paraId="3DAE7E9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6A3C464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호출할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모델명</w:t>
            </w:r>
          </w:p>
        </w:tc>
        <w:tc>
          <w:tcPr>
            <w:tcW w:w="0" w:type="auto"/>
          </w:tcPr>
          <w:p w14:paraId="25609AD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4B868490" w14:textId="77777777">
        <w:tc>
          <w:tcPr>
            <w:tcW w:w="0" w:type="auto"/>
          </w:tcPr>
          <w:p w14:paraId="584042E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FASTAPI_URL</w:t>
            </w:r>
          </w:p>
        </w:tc>
        <w:tc>
          <w:tcPr>
            <w:tcW w:w="0" w:type="auto"/>
          </w:tcPr>
          <w:p w14:paraId="3454AB2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2F37F42E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ai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서버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기본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URL. </w:t>
            </w:r>
            <w:r w:rsidRPr="00AF4D24">
              <w:rPr>
                <w:noProof/>
                <w:color w:val="000000" w:themeColor="text1"/>
                <w:lang w:eastAsia="ko-KR"/>
              </w:rPr>
              <w:t>예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: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http://localhost:8000</w:t>
            </w:r>
          </w:p>
        </w:tc>
        <w:tc>
          <w:tcPr>
            <w:tcW w:w="0" w:type="auto"/>
          </w:tcPr>
          <w:p w14:paraId="109F54D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6254540B" w14:textId="77777777">
        <w:tc>
          <w:tcPr>
            <w:tcW w:w="0" w:type="auto"/>
          </w:tcPr>
          <w:p w14:paraId="0298549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FASTAPI_AUDIOURL</w:t>
            </w:r>
          </w:p>
        </w:tc>
        <w:tc>
          <w:tcPr>
            <w:tcW w:w="0" w:type="auto"/>
          </w:tcPr>
          <w:p w14:paraId="28F1FB4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66408A4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음성</w:t>
            </w:r>
            <w:r w:rsidRPr="00AF4D24">
              <w:rPr>
                <w:noProof/>
                <w:color w:val="000000" w:themeColor="text1"/>
                <w:lang w:eastAsia="ko-KR"/>
              </w:rPr>
              <w:t>/</w:t>
            </w:r>
            <w:r w:rsidRPr="00AF4D24">
              <w:rPr>
                <w:noProof/>
                <w:color w:val="000000" w:themeColor="text1"/>
                <w:lang w:eastAsia="ko-KR"/>
              </w:rPr>
              <w:t>분석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API URL. </w:t>
            </w:r>
            <w:r w:rsidRPr="00AF4D24">
              <w:rPr>
                <w:noProof/>
                <w:color w:val="000000" w:themeColor="text1"/>
                <w:lang w:eastAsia="ko-KR"/>
              </w:rPr>
              <w:t>실제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운영에서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ai-evaluate:8100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연결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여부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확인</w:t>
            </w:r>
          </w:p>
        </w:tc>
        <w:tc>
          <w:tcPr>
            <w:tcW w:w="0" w:type="auto"/>
          </w:tcPr>
          <w:p w14:paraId="550600A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30354717" w14:textId="77777777">
        <w:tc>
          <w:tcPr>
            <w:tcW w:w="0" w:type="auto"/>
          </w:tcPr>
          <w:p w14:paraId="5829257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LIVEKIT_API_URL</w:t>
            </w:r>
          </w:p>
        </w:tc>
        <w:tc>
          <w:tcPr>
            <w:tcW w:w="0" w:type="auto"/>
          </w:tcPr>
          <w:p w14:paraId="3D8FA05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조건부</w:t>
            </w:r>
          </w:p>
        </w:tc>
        <w:tc>
          <w:tcPr>
            <w:tcW w:w="0" w:type="auto"/>
          </w:tcPr>
          <w:p w14:paraId="4A0746C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서버가</w:t>
            </w:r>
            <w:r w:rsidRPr="00AF4D24">
              <w:rPr>
                <w:noProof/>
                <w:color w:val="000000" w:themeColor="text1"/>
              </w:rPr>
              <w:t xml:space="preserve"> LiveKit REST API</w:t>
            </w:r>
            <w:r w:rsidRPr="00AF4D24">
              <w:rPr>
                <w:noProof/>
                <w:color w:val="000000" w:themeColor="text1"/>
              </w:rPr>
              <w:t>를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호출할</w:t>
            </w:r>
            <w:r w:rsidRPr="00AF4D24">
              <w:rPr>
                <w:noProof/>
                <w:color w:val="000000" w:themeColor="text1"/>
              </w:rPr>
              <w:t xml:space="preserve"> URL</w:t>
            </w:r>
          </w:p>
        </w:tc>
        <w:tc>
          <w:tcPr>
            <w:tcW w:w="0" w:type="auto"/>
          </w:tcPr>
          <w:p w14:paraId="143429D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http://localhost:7880</w:t>
            </w:r>
          </w:p>
        </w:tc>
      </w:tr>
      <w:tr w:rsidR="00AF4D24" w:rsidRPr="00AF4D24" w14:paraId="299FF121" w14:textId="77777777">
        <w:tc>
          <w:tcPr>
            <w:tcW w:w="0" w:type="auto"/>
          </w:tcPr>
          <w:p w14:paraId="06F5031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LIVEKIT_WS_URL</w:t>
            </w:r>
          </w:p>
        </w:tc>
        <w:tc>
          <w:tcPr>
            <w:tcW w:w="0" w:type="auto"/>
          </w:tcPr>
          <w:p w14:paraId="00854D8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조건부</w:t>
            </w:r>
          </w:p>
        </w:tc>
        <w:tc>
          <w:tcPr>
            <w:tcW w:w="0" w:type="auto"/>
          </w:tcPr>
          <w:p w14:paraId="14FAD27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브라우저에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반환할</w:t>
            </w:r>
            <w:r w:rsidRPr="00AF4D24">
              <w:rPr>
                <w:noProof/>
                <w:color w:val="000000" w:themeColor="text1"/>
              </w:rPr>
              <w:t xml:space="preserve"> LiveKit WebSocket URL</w:t>
            </w:r>
          </w:p>
        </w:tc>
        <w:tc>
          <w:tcPr>
            <w:tcW w:w="0" w:type="auto"/>
          </w:tcPr>
          <w:p w14:paraId="7567C93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ws://localhost:7880</w:t>
            </w:r>
          </w:p>
        </w:tc>
      </w:tr>
      <w:tr w:rsidR="00AF4D24" w:rsidRPr="00AF4D24" w14:paraId="65EB7DCD" w14:textId="77777777">
        <w:tc>
          <w:tcPr>
            <w:tcW w:w="0" w:type="auto"/>
          </w:tcPr>
          <w:p w14:paraId="77F257A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LIVEKIT_API_KEY</w:t>
            </w:r>
          </w:p>
        </w:tc>
        <w:tc>
          <w:tcPr>
            <w:tcW w:w="0" w:type="auto"/>
          </w:tcPr>
          <w:p w14:paraId="271890C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7476313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LiveKit API key</w:t>
            </w:r>
          </w:p>
        </w:tc>
        <w:tc>
          <w:tcPr>
            <w:tcW w:w="0" w:type="auto"/>
          </w:tcPr>
          <w:p w14:paraId="754B543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381D839D" w14:textId="77777777">
        <w:tc>
          <w:tcPr>
            <w:tcW w:w="0" w:type="auto"/>
          </w:tcPr>
          <w:p w14:paraId="164612F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LIVEKIT_API_SECRET</w:t>
            </w:r>
          </w:p>
        </w:tc>
        <w:tc>
          <w:tcPr>
            <w:tcW w:w="0" w:type="auto"/>
          </w:tcPr>
          <w:p w14:paraId="195354D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2CEBA42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LiveKit API secret</w:t>
            </w:r>
          </w:p>
        </w:tc>
        <w:tc>
          <w:tcPr>
            <w:tcW w:w="0" w:type="auto"/>
          </w:tcPr>
          <w:p w14:paraId="6704A43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7741F0F7" w14:textId="77777777">
        <w:tc>
          <w:tcPr>
            <w:tcW w:w="0" w:type="auto"/>
          </w:tcPr>
          <w:p w14:paraId="5F4EF48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lastRenderedPageBreak/>
              <w:t>FILE_UPLOAD_DIR</w:t>
            </w:r>
          </w:p>
        </w:tc>
        <w:tc>
          <w:tcPr>
            <w:tcW w:w="0" w:type="auto"/>
          </w:tcPr>
          <w:p w14:paraId="7306C3D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운영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6594EEAB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업로드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파일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영속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디렉터리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. </w:t>
            </w:r>
            <w:r w:rsidRPr="00AF4D24">
              <w:rPr>
                <w:noProof/>
                <w:color w:val="000000" w:themeColor="text1"/>
                <w:lang w:eastAsia="ko-KR"/>
              </w:rPr>
              <w:t>프로세스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쓰기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권한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필요</w:t>
            </w:r>
          </w:p>
        </w:tc>
        <w:tc>
          <w:tcPr>
            <w:tcW w:w="0" w:type="auto"/>
          </w:tcPr>
          <w:p w14:paraId="1D94F9D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C:/aitserver/uploads/</w:t>
            </w:r>
          </w:p>
        </w:tc>
      </w:tr>
      <w:tr w:rsidR="00AF4D24" w:rsidRPr="00AF4D24" w14:paraId="3F23BBDC" w14:textId="77777777">
        <w:tc>
          <w:tcPr>
            <w:tcW w:w="0" w:type="auto"/>
          </w:tcPr>
          <w:p w14:paraId="37C62C9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MAIL_USERNAME</w:t>
            </w:r>
          </w:p>
        </w:tc>
        <w:tc>
          <w:tcPr>
            <w:tcW w:w="0" w:type="auto"/>
          </w:tcPr>
          <w:p w14:paraId="48A9763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메일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기능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282A1D1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Gmail SMTP </w:t>
            </w:r>
            <w:r w:rsidRPr="00AF4D24">
              <w:rPr>
                <w:noProof/>
                <w:color w:val="000000" w:themeColor="text1"/>
              </w:rPr>
              <w:t>계정</w:t>
            </w:r>
          </w:p>
        </w:tc>
        <w:tc>
          <w:tcPr>
            <w:tcW w:w="0" w:type="auto"/>
          </w:tcPr>
          <w:p w14:paraId="72ABAD4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69BAE652" w14:textId="77777777">
        <w:tc>
          <w:tcPr>
            <w:tcW w:w="0" w:type="auto"/>
          </w:tcPr>
          <w:p w14:paraId="58EAC7F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MAIL_APP_PASSWORD</w:t>
            </w:r>
          </w:p>
        </w:tc>
        <w:tc>
          <w:tcPr>
            <w:tcW w:w="0" w:type="auto"/>
          </w:tcPr>
          <w:p w14:paraId="4205BE1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메일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기능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715A927B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Gmail </w:t>
            </w:r>
            <w:r w:rsidRPr="00AF4D24">
              <w:rPr>
                <w:noProof/>
                <w:color w:val="000000" w:themeColor="text1"/>
                <w:lang w:eastAsia="ko-KR"/>
              </w:rPr>
              <w:t>앱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비밀번호</w:t>
            </w:r>
          </w:p>
        </w:tc>
        <w:tc>
          <w:tcPr>
            <w:tcW w:w="0" w:type="auto"/>
          </w:tcPr>
          <w:p w14:paraId="3AB26AE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333FE988" w14:textId="77777777">
        <w:tc>
          <w:tcPr>
            <w:tcW w:w="0" w:type="auto"/>
          </w:tcPr>
          <w:p w14:paraId="4222B48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GOOGLE_CLIENT_ID</w:t>
            </w:r>
          </w:p>
        </w:tc>
        <w:tc>
          <w:tcPr>
            <w:tcW w:w="0" w:type="auto"/>
          </w:tcPr>
          <w:p w14:paraId="48755A1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Google </w:t>
            </w:r>
            <w:r w:rsidRPr="00AF4D24">
              <w:rPr>
                <w:noProof/>
                <w:color w:val="000000" w:themeColor="text1"/>
              </w:rPr>
              <w:t>로그인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590F030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Google OAuth client ID</w:t>
            </w:r>
          </w:p>
        </w:tc>
        <w:tc>
          <w:tcPr>
            <w:tcW w:w="0" w:type="auto"/>
          </w:tcPr>
          <w:p w14:paraId="2FF3B3A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3CADCED5" w14:textId="77777777">
        <w:tc>
          <w:tcPr>
            <w:tcW w:w="0" w:type="auto"/>
          </w:tcPr>
          <w:p w14:paraId="35EED46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GOOGLE_CLIENT_SECRET</w:t>
            </w:r>
          </w:p>
        </w:tc>
        <w:tc>
          <w:tcPr>
            <w:tcW w:w="0" w:type="auto"/>
          </w:tcPr>
          <w:p w14:paraId="265776F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Google </w:t>
            </w:r>
            <w:r w:rsidRPr="00AF4D24">
              <w:rPr>
                <w:noProof/>
                <w:color w:val="000000" w:themeColor="text1"/>
              </w:rPr>
              <w:t>로그인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047CC69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Google OAuth client secret</w:t>
            </w:r>
          </w:p>
        </w:tc>
        <w:tc>
          <w:tcPr>
            <w:tcW w:w="0" w:type="auto"/>
          </w:tcPr>
          <w:p w14:paraId="41DC54C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7E7A7236" w14:textId="77777777">
        <w:tc>
          <w:tcPr>
            <w:tcW w:w="0" w:type="auto"/>
          </w:tcPr>
          <w:p w14:paraId="72E4881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GOOGLE_ALLOWED_REDIRECT_URIS</w:t>
            </w:r>
          </w:p>
        </w:tc>
        <w:tc>
          <w:tcPr>
            <w:tcW w:w="0" w:type="auto"/>
          </w:tcPr>
          <w:p w14:paraId="444685F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Google </w:t>
            </w:r>
            <w:r w:rsidRPr="00AF4D24">
              <w:rPr>
                <w:noProof/>
                <w:color w:val="000000" w:themeColor="text1"/>
              </w:rPr>
              <w:t>로그인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608F49CC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허용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callback URI. </w:t>
            </w:r>
            <w:r w:rsidRPr="00AF4D24">
              <w:rPr>
                <w:noProof/>
                <w:color w:val="000000" w:themeColor="text1"/>
                <w:lang w:eastAsia="ko-KR"/>
              </w:rPr>
              <w:t>복수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값의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구분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형식은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운영값</w:t>
            </w:r>
            <w:r w:rsidRPr="00AF4D24">
              <w:rPr>
                <w:noProof/>
                <w:color w:val="000000" w:themeColor="text1"/>
                <w:lang w:eastAsia="ko-KR"/>
              </w:rPr>
              <w:t>/</w:t>
            </w:r>
            <w:r w:rsidRPr="00AF4D24">
              <w:rPr>
                <w:noProof/>
                <w:color w:val="000000" w:themeColor="text1"/>
                <w:lang w:eastAsia="ko-KR"/>
              </w:rPr>
              <w:t>바인딩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테스트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필요</w:t>
            </w:r>
          </w:p>
        </w:tc>
        <w:tc>
          <w:tcPr>
            <w:tcW w:w="0" w:type="auto"/>
          </w:tcPr>
          <w:p w14:paraId="740EFFD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2E5B8649" w14:textId="77777777">
        <w:tc>
          <w:tcPr>
            <w:tcW w:w="0" w:type="auto"/>
          </w:tcPr>
          <w:p w14:paraId="3A7C72F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GITHUB_CLIENT_ID</w:t>
            </w:r>
          </w:p>
        </w:tc>
        <w:tc>
          <w:tcPr>
            <w:tcW w:w="0" w:type="auto"/>
          </w:tcPr>
          <w:p w14:paraId="535400A4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GitHub </w:t>
            </w:r>
            <w:r w:rsidRPr="00AF4D24">
              <w:rPr>
                <w:noProof/>
                <w:color w:val="000000" w:themeColor="text1"/>
                <w:lang w:eastAsia="ko-KR"/>
              </w:rPr>
              <w:t>로그인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O</w:t>
            </w:r>
          </w:p>
        </w:tc>
        <w:tc>
          <w:tcPr>
            <w:tcW w:w="0" w:type="auto"/>
          </w:tcPr>
          <w:p w14:paraId="58A97E4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GitHub OAuth client ID</w:t>
            </w:r>
          </w:p>
        </w:tc>
        <w:tc>
          <w:tcPr>
            <w:tcW w:w="0" w:type="auto"/>
          </w:tcPr>
          <w:p w14:paraId="795E367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4725B67D" w14:textId="77777777">
        <w:tc>
          <w:tcPr>
            <w:tcW w:w="0" w:type="auto"/>
          </w:tcPr>
          <w:p w14:paraId="083B747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GITHUB_CLIENT_SECRET</w:t>
            </w:r>
          </w:p>
        </w:tc>
        <w:tc>
          <w:tcPr>
            <w:tcW w:w="0" w:type="auto"/>
          </w:tcPr>
          <w:p w14:paraId="6BEFB9D1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GitHub </w:t>
            </w:r>
            <w:r w:rsidRPr="00AF4D24">
              <w:rPr>
                <w:noProof/>
                <w:color w:val="000000" w:themeColor="text1"/>
                <w:lang w:eastAsia="ko-KR"/>
              </w:rPr>
              <w:t>로그인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O</w:t>
            </w:r>
          </w:p>
        </w:tc>
        <w:tc>
          <w:tcPr>
            <w:tcW w:w="0" w:type="auto"/>
          </w:tcPr>
          <w:p w14:paraId="66B876C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GitHub OAuth client secret</w:t>
            </w:r>
          </w:p>
        </w:tc>
        <w:tc>
          <w:tcPr>
            <w:tcW w:w="0" w:type="auto"/>
          </w:tcPr>
          <w:p w14:paraId="4DB22AE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2201F108" w14:textId="77777777">
        <w:tc>
          <w:tcPr>
            <w:tcW w:w="0" w:type="auto"/>
          </w:tcPr>
          <w:p w14:paraId="0CD6C4F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GITHUB_ALLOWED_REDIRECT_URIS</w:t>
            </w:r>
          </w:p>
        </w:tc>
        <w:tc>
          <w:tcPr>
            <w:tcW w:w="0" w:type="auto"/>
          </w:tcPr>
          <w:p w14:paraId="264DD167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GitHub </w:t>
            </w:r>
            <w:r w:rsidRPr="00AF4D24">
              <w:rPr>
                <w:noProof/>
                <w:color w:val="000000" w:themeColor="text1"/>
                <w:lang w:eastAsia="ko-KR"/>
              </w:rPr>
              <w:t>로그인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O</w:t>
            </w:r>
          </w:p>
        </w:tc>
        <w:tc>
          <w:tcPr>
            <w:tcW w:w="0" w:type="auto"/>
          </w:tcPr>
          <w:p w14:paraId="1267285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허용</w:t>
            </w:r>
            <w:r w:rsidRPr="00AF4D24">
              <w:rPr>
                <w:noProof/>
                <w:color w:val="000000" w:themeColor="text1"/>
              </w:rPr>
              <w:t xml:space="preserve"> callback URI</w:t>
            </w:r>
          </w:p>
        </w:tc>
        <w:tc>
          <w:tcPr>
            <w:tcW w:w="0" w:type="auto"/>
          </w:tcPr>
          <w:p w14:paraId="1A82ABB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5FC25B1F" w14:textId="77777777">
        <w:tc>
          <w:tcPr>
            <w:tcW w:w="0" w:type="auto"/>
          </w:tcPr>
          <w:p w14:paraId="3F88952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GITHUB_WEBHOOK_SECRET</w:t>
            </w:r>
          </w:p>
        </w:tc>
        <w:tc>
          <w:tcPr>
            <w:tcW w:w="0" w:type="auto"/>
          </w:tcPr>
          <w:p w14:paraId="75CFADF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GitHub </w:t>
            </w:r>
            <w:r w:rsidRPr="00AF4D24">
              <w:rPr>
                <w:noProof/>
                <w:color w:val="000000" w:themeColor="text1"/>
              </w:rPr>
              <w:t>분석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3B510B8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webhook HMAC </w:t>
            </w:r>
            <w:r w:rsidRPr="00AF4D24">
              <w:rPr>
                <w:noProof/>
                <w:color w:val="000000" w:themeColor="text1"/>
              </w:rPr>
              <w:t>검증</w:t>
            </w:r>
            <w:r w:rsidRPr="00AF4D24">
              <w:rPr>
                <w:noProof/>
                <w:color w:val="000000" w:themeColor="text1"/>
              </w:rPr>
              <w:t xml:space="preserve"> secret</w:t>
            </w:r>
          </w:p>
        </w:tc>
        <w:tc>
          <w:tcPr>
            <w:tcW w:w="0" w:type="auto"/>
          </w:tcPr>
          <w:p w14:paraId="2F3357F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353015F0" w14:textId="77777777">
        <w:tc>
          <w:tcPr>
            <w:tcW w:w="0" w:type="auto"/>
          </w:tcPr>
          <w:p w14:paraId="3E2E9D8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GITHUB_AIT_ID</w:t>
            </w:r>
          </w:p>
        </w:tc>
        <w:tc>
          <w:tcPr>
            <w:tcW w:w="0" w:type="auto"/>
          </w:tcPr>
          <w:p w14:paraId="1D5E727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GitHub </w:t>
            </w:r>
            <w:r w:rsidRPr="00AF4D24">
              <w:rPr>
                <w:noProof/>
                <w:color w:val="000000" w:themeColor="text1"/>
              </w:rPr>
              <w:t>분석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4B5A86C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GitHub App ID</w:t>
            </w:r>
          </w:p>
        </w:tc>
        <w:tc>
          <w:tcPr>
            <w:tcW w:w="0" w:type="auto"/>
          </w:tcPr>
          <w:p w14:paraId="6AF0DBE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095688AE" w14:textId="77777777">
        <w:tc>
          <w:tcPr>
            <w:tcW w:w="0" w:type="auto"/>
          </w:tcPr>
          <w:p w14:paraId="10C671E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lastRenderedPageBreak/>
              <w:t>GITHUB_AIT_PRIVATE</w:t>
            </w:r>
          </w:p>
        </w:tc>
        <w:tc>
          <w:tcPr>
            <w:tcW w:w="0" w:type="auto"/>
          </w:tcPr>
          <w:p w14:paraId="280B887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GitHub </w:t>
            </w:r>
            <w:r w:rsidRPr="00AF4D24">
              <w:rPr>
                <w:noProof/>
                <w:color w:val="000000" w:themeColor="text1"/>
              </w:rPr>
              <w:t>분석</w:t>
            </w:r>
            <w:r w:rsidRPr="00AF4D24">
              <w:rPr>
                <w:noProof/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5D7F6B9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GitHub App private key. PEM </w:t>
            </w:r>
            <w:r w:rsidRPr="00AF4D24">
              <w:rPr>
                <w:noProof/>
                <w:color w:val="000000" w:themeColor="text1"/>
              </w:rPr>
              <w:t>개행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전달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방식에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주의</w:t>
            </w:r>
          </w:p>
        </w:tc>
        <w:tc>
          <w:tcPr>
            <w:tcW w:w="0" w:type="auto"/>
          </w:tcPr>
          <w:p w14:paraId="7C4F4D5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</w:tbl>
    <w:p w14:paraId="57C623BF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예시</w:t>
      </w:r>
      <w:r w:rsidRPr="00AF4D24">
        <w:rPr>
          <w:noProof/>
          <w:color w:val="000000" w:themeColor="text1"/>
          <w:lang w:eastAsia="ko-KR"/>
        </w:rPr>
        <w:t>(</w:t>
      </w:r>
      <w:r w:rsidRPr="00AF4D24">
        <w:rPr>
          <w:noProof/>
          <w:color w:val="000000" w:themeColor="text1"/>
          <w:lang w:eastAsia="ko-KR"/>
        </w:rPr>
        <w:t>실제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비밀값을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넣고</w:t>
      </w:r>
      <w:r w:rsidRPr="00AF4D24">
        <w:rPr>
          <w:noProof/>
          <w:color w:val="000000" w:themeColor="text1"/>
          <w:lang w:eastAsia="ko-KR"/>
        </w:rPr>
        <w:t xml:space="preserve"> Git</w:t>
      </w:r>
      <w:r w:rsidRPr="00AF4D24">
        <w:rPr>
          <w:noProof/>
          <w:color w:val="000000" w:themeColor="text1"/>
          <w:lang w:eastAsia="ko-KR"/>
        </w:rPr>
        <w:t>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추가하지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>):</w:t>
      </w:r>
    </w:p>
    <w:p w14:paraId="67563A7D" w14:textId="77777777" w:rsidR="006E3E92" w:rsidRPr="00AF4D24" w:rsidRDefault="00974B3A">
      <w:pPr>
        <w:pStyle w:val="FencedCodedotenv"/>
        <w:rPr>
          <w:color w:val="000000" w:themeColor="text1"/>
        </w:rPr>
      </w:pPr>
      <w:r w:rsidRPr="00AF4D24">
        <w:rPr>
          <w:noProof/>
          <w:color w:val="000000" w:themeColor="text1"/>
        </w:rPr>
        <w:t>MYSQL_DATABASE=ait</w:t>
      </w:r>
      <w:r w:rsidRPr="00AF4D24">
        <w:rPr>
          <w:noProof/>
          <w:color w:val="000000" w:themeColor="text1"/>
        </w:rPr>
        <w:br/>
        <w:t>MYSQL_USER=ait_app</w:t>
      </w:r>
      <w:r w:rsidRPr="00AF4D24">
        <w:rPr>
          <w:noProof/>
          <w:color w:val="000000" w:themeColor="text1"/>
        </w:rPr>
        <w:br/>
        <w:t>MYSQL_PASSWORD=&lt;secret&gt;</w:t>
      </w:r>
      <w:r w:rsidRPr="00AF4D24">
        <w:rPr>
          <w:noProof/>
          <w:color w:val="000000" w:themeColor="text1"/>
        </w:rPr>
        <w:br/>
        <w:t>MYSQL_ROOT_PASSWORD=&lt;secret&gt;</w:t>
      </w:r>
      <w:r w:rsidRPr="00AF4D24">
        <w:rPr>
          <w:noProof/>
          <w:color w:val="000000" w:themeColor="text1"/>
        </w:rPr>
        <w:br/>
        <w:t>REDIS_PASSWORD=&lt;secret&gt;</w:t>
      </w:r>
      <w:r w:rsidRPr="00AF4D24">
        <w:rPr>
          <w:noProof/>
          <w:color w:val="000000" w:themeColor="text1"/>
        </w:rPr>
        <w:br/>
        <w:t>JWT_SECRET_KEY=&lt;long-random-secret&gt;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GMS_BASE_URL=https://gms.ssafy.io/gmsapi/api.openai.com/v1</w:t>
      </w:r>
      <w:r w:rsidRPr="00AF4D24">
        <w:rPr>
          <w:noProof/>
          <w:color w:val="000000" w:themeColor="text1"/>
        </w:rPr>
        <w:br/>
        <w:t>GMS_API_KEY=&lt;secret&gt;</w:t>
      </w:r>
      <w:r w:rsidRPr="00AF4D24">
        <w:rPr>
          <w:noProof/>
          <w:color w:val="000000" w:themeColor="text1"/>
        </w:rPr>
        <w:br/>
        <w:t>GMS_MODEL=&lt;model-name&gt;</w:t>
      </w:r>
      <w:r w:rsidRPr="00AF4D24">
        <w:rPr>
          <w:noProof/>
          <w:color w:val="000000" w:themeColor="text1"/>
        </w:rPr>
        <w:br/>
        <w:t>FASTAPI_URL=http://localhost:8000</w:t>
      </w:r>
      <w:r w:rsidRPr="00AF4D24">
        <w:rPr>
          <w:noProof/>
          <w:color w:val="000000" w:themeColor="text1"/>
        </w:rPr>
        <w:br/>
        <w:t>FASTAPI_AUDIOURL=http://localhost:8100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LIVEKIT_API_KEY=&lt;same-key-as-livekit-server&gt;</w:t>
      </w:r>
      <w:r w:rsidRPr="00AF4D24">
        <w:rPr>
          <w:noProof/>
          <w:color w:val="000000" w:themeColor="text1"/>
        </w:rPr>
        <w:br/>
        <w:t>LIVEKIT_API_SECRET=&lt;same-secret-as-livekit-server&gt;</w:t>
      </w:r>
      <w:r w:rsidRPr="00AF4D24">
        <w:rPr>
          <w:noProof/>
          <w:color w:val="000000" w:themeColor="text1"/>
        </w:rPr>
        <w:br/>
        <w:t>LIVEKIT_API_URL=http://localhost:7880</w:t>
      </w:r>
      <w:r w:rsidRPr="00AF4D24">
        <w:rPr>
          <w:noProof/>
          <w:color w:val="000000" w:themeColor="text1"/>
        </w:rPr>
        <w:br/>
        <w:t>LIVEKIT_WS_URL=ws://localhost:7880</w:t>
      </w:r>
      <w:r w:rsidRPr="00AF4D24">
        <w:rPr>
          <w:noProof/>
          <w:color w:val="000000" w:themeColor="text1"/>
        </w:rPr>
        <w:br/>
        <w:t>FILE_UPLOAD_DIR=/home/ubuntu/ait/uploads/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MAIL_USERNAME=&lt;gmail-address&gt;</w:t>
      </w:r>
      <w:r w:rsidRPr="00AF4D24">
        <w:rPr>
          <w:noProof/>
          <w:color w:val="000000" w:themeColor="text1"/>
        </w:rPr>
        <w:br/>
        <w:t>MAIL_APP_PASSWORD=&lt;gmail-app-password&gt;</w:t>
      </w:r>
      <w:r w:rsidRPr="00AF4D24">
        <w:rPr>
          <w:noProof/>
          <w:color w:val="000000" w:themeColor="text1"/>
        </w:rPr>
        <w:br/>
        <w:t>GOOGLE_CLIENT_ID=&lt;client-id&gt;</w:t>
      </w:r>
      <w:r w:rsidRPr="00AF4D24">
        <w:rPr>
          <w:noProof/>
          <w:color w:val="000000" w:themeColor="text1"/>
        </w:rPr>
        <w:br/>
        <w:t>GOOGLE_CLIENT_SECRET=&lt;secret&gt;</w:t>
      </w:r>
      <w:r w:rsidRPr="00AF4D24">
        <w:rPr>
          <w:noProof/>
          <w:color w:val="000000" w:themeColor="text1"/>
        </w:rPr>
        <w:br/>
        <w:t>GOOGLE_ALLOWED_REDIRECT_URIS=http://localhost:5173/oauth/google/callback</w:t>
      </w:r>
      <w:r w:rsidRPr="00AF4D24">
        <w:rPr>
          <w:noProof/>
          <w:color w:val="000000" w:themeColor="text1"/>
        </w:rPr>
        <w:br/>
        <w:t>GITHUB_CLIENT_ID=&lt;client-id&gt;</w:t>
      </w:r>
      <w:r w:rsidRPr="00AF4D24">
        <w:rPr>
          <w:noProof/>
          <w:color w:val="000000" w:themeColor="text1"/>
        </w:rPr>
        <w:br/>
        <w:t>GITHUB_CLIENT_SECRET=&lt;secret&gt;</w:t>
      </w:r>
      <w:r w:rsidRPr="00AF4D24">
        <w:rPr>
          <w:noProof/>
          <w:color w:val="000000" w:themeColor="text1"/>
        </w:rPr>
        <w:br/>
        <w:t>GITHUB_ALLOWED_REDIRECT_URIS=http://localhost:5173/oauth/github/callback</w:t>
      </w:r>
      <w:r w:rsidRPr="00AF4D24">
        <w:rPr>
          <w:noProof/>
          <w:color w:val="000000" w:themeColor="text1"/>
        </w:rPr>
        <w:br/>
        <w:t>GITHUB_WEBHOOK_SECRET=&lt;secret&gt;</w:t>
      </w:r>
      <w:r w:rsidRPr="00AF4D24">
        <w:rPr>
          <w:noProof/>
          <w:color w:val="000000" w:themeColor="text1"/>
        </w:rPr>
        <w:br/>
        <w:t>GITHUB_AIT_ID=&lt;app-id&gt;</w:t>
      </w:r>
      <w:r w:rsidRPr="00AF4D24">
        <w:rPr>
          <w:noProof/>
          <w:color w:val="000000" w:themeColor="text1"/>
        </w:rPr>
        <w:br/>
        <w:t>GITHUB_AIT_PRIVATE=&lt;pem-private-key&gt;</w:t>
      </w:r>
    </w:p>
    <w:p w14:paraId="720EC106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4.2 DB/Redis </w:t>
      </w:r>
      <w:r w:rsidRPr="00AF4D24">
        <w:rPr>
          <w:rStyle w:val="InlineCode"/>
          <w:b w:val="0"/>
          <w:noProof/>
          <w:color w:val="000000" w:themeColor="text1"/>
          <w:highlight w:val="none"/>
        </w:rPr>
        <w:t>be/infra/.env</w:t>
      </w:r>
    </w:p>
    <w:p w14:paraId="3B0FE76F" w14:textId="77777777" w:rsidR="006E3E92" w:rsidRPr="00AF4D24" w:rsidRDefault="00974B3A">
      <w:pPr>
        <w:rPr>
          <w:color w:val="000000" w:themeColor="text1"/>
        </w:rPr>
      </w:pPr>
      <w:r w:rsidRPr="00AF4D24">
        <w:rPr>
          <w:rStyle w:val="InlineCode"/>
          <w:noProof/>
          <w:color w:val="000000" w:themeColor="text1"/>
          <w:highlight w:val="none"/>
        </w:rPr>
        <w:t>be/infra/docker-compose.yml</w:t>
      </w:r>
      <w:r w:rsidRPr="00AF4D24">
        <w:rPr>
          <w:noProof/>
          <w:color w:val="000000" w:themeColor="text1"/>
        </w:rPr>
        <w:t>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같은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디렉터리에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다음</w:t>
      </w:r>
      <w:r w:rsidRPr="00AF4D24">
        <w:rPr>
          <w:noProof/>
          <w:color w:val="000000" w:themeColor="text1"/>
        </w:rPr>
        <w:t xml:space="preserve"> 5</w:t>
      </w:r>
      <w:r w:rsidRPr="00AF4D24">
        <w:rPr>
          <w:noProof/>
          <w:color w:val="000000" w:themeColor="text1"/>
        </w:rPr>
        <w:t>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변수를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둔다</w:t>
      </w:r>
      <w:r w:rsidRPr="00AF4D24">
        <w:rPr>
          <w:noProof/>
          <w:color w:val="000000" w:themeColor="text1"/>
        </w:rPr>
        <w:t>.</w:t>
      </w:r>
    </w:p>
    <w:p w14:paraId="6C2E68A9" w14:textId="77777777" w:rsidR="006E3E92" w:rsidRPr="00AF4D24" w:rsidRDefault="00974B3A">
      <w:pPr>
        <w:pStyle w:val="FencedCodedotenv"/>
        <w:rPr>
          <w:color w:val="000000" w:themeColor="text1"/>
        </w:rPr>
      </w:pPr>
      <w:r w:rsidRPr="00AF4D24">
        <w:rPr>
          <w:noProof/>
          <w:color w:val="000000" w:themeColor="text1"/>
        </w:rPr>
        <w:t>MYSQL_DATABASE=ait</w:t>
      </w:r>
      <w:r w:rsidRPr="00AF4D24">
        <w:rPr>
          <w:noProof/>
          <w:color w:val="000000" w:themeColor="text1"/>
        </w:rPr>
        <w:br/>
        <w:t>MYSQL_USER=ait_app</w:t>
      </w:r>
      <w:r w:rsidRPr="00AF4D24">
        <w:rPr>
          <w:noProof/>
          <w:color w:val="000000" w:themeColor="text1"/>
        </w:rPr>
        <w:br/>
        <w:t>MYSQL_PASSWORD=&lt;secret&gt;</w:t>
      </w:r>
      <w:r w:rsidRPr="00AF4D24">
        <w:rPr>
          <w:noProof/>
          <w:color w:val="000000" w:themeColor="text1"/>
        </w:rPr>
        <w:br/>
        <w:t>MYSQL_ROOT_PASSWORD=&lt;secret&gt;</w:t>
      </w:r>
      <w:r w:rsidRPr="00AF4D24">
        <w:rPr>
          <w:noProof/>
          <w:color w:val="000000" w:themeColor="text1"/>
        </w:rPr>
        <w:br/>
        <w:t>REDIS_PASSWORD=&lt;secret&gt;</w:t>
      </w:r>
    </w:p>
    <w:p w14:paraId="4B720558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백엔드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환경의</w:t>
      </w:r>
      <w:r w:rsidRPr="00AF4D24">
        <w:rPr>
          <w:noProof/>
          <w:color w:val="000000" w:themeColor="text1"/>
          <w:lang w:eastAsia="ko-KR"/>
        </w:rPr>
        <w:t xml:space="preserve"> DB </w:t>
      </w:r>
      <w:r w:rsidRPr="00AF4D24">
        <w:rPr>
          <w:noProof/>
          <w:color w:val="000000" w:themeColor="text1"/>
          <w:lang w:eastAsia="ko-KR"/>
        </w:rPr>
        <w:t>이름</w:t>
      </w:r>
      <w:r w:rsidRPr="00AF4D24">
        <w:rPr>
          <w:noProof/>
          <w:color w:val="000000" w:themeColor="text1"/>
          <w:lang w:eastAsia="ko-KR"/>
        </w:rPr>
        <w:t>·</w:t>
      </w:r>
      <w:r w:rsidRPr="00AF4D24">
        <w:rPr>
          <w:noProof/>
          <w:color w:val="000000" w:themeColor="text1"/>
          <w:lang w:eastAsia="ko-KR"/>
        </w:rPr>
        <w:t>사용자</w:t>
      </w:r>
      <w:r w:rsidRPr="00AF4D24">
        <w:rPr>
          <w:noProof/>
          <w:color w:val="000000" w:themeColor="text1"/>
          <w:lang w:eastAsia="ko-KR"/>
        </w:rPr>
        <w:t>·</w:t>
      </w:r>
      <w:r w:rsidRPr="00AF4D24">
        <w:rPr>
          <w:noProof/>
          <w:color w:val="000000" w:themeColor="text1"/>
          <w:lang w:eastAsia="ko-KR"/>
        </w:rPr>
        <w:t>비밀번호</w:t>
      </w:r>
      <w:r w:rsidRPr="00AF4D24">
        <w:rPr>
          <w:noProof/>
          <w:color w:val="000000" w:themeColor="text1"/>
          <w:lang w:eastAsia="ko-KR"/>
        </w:rPr>
        <w:t xml:space="preserve">·Redis </w:t>
      </w:r>
      <w:r w:rsidRPr="00AF4D24">
        <w:rPr>
          <w:noProof/>
          <w:color w:val="000000" w:themeColor="text1"/>
          <w:lang w:eastAsia="ko-KR"/>
        </w:rPr>
        <w:t>비밀번호와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반드시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같아야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p w14:paraId="7043D4D0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4.3 LiveKit </w:t>
      </w:r>
      <w:r w:rsidRPr="00AF4D24">
        <w:rPr>
          <w:rStyle w:val="InlineCode"/>
          <w:b w:val="0"/>
          <w:noProof/>
          <w:color w:val="000000" w:themeColor="text1"/>
          <w:highlight w:val="none"/>
        </w:rPr>
        <w:t>be/livekit/.env</w:t>
      </w:r>
    </w:p>
    <w:p w14:paraId="75481337" w14:textId="77777777" w:rsidR="006E3E92" w:rsidRPr="00AF4D24" w:rsidRDefault="00974B3A">
      <w:pPr>
        <w:pStyle w:val="FencedCodedotenv"/>
        <w:rPr>
          <w:color w:val="000000" w:themeColor="text1"/>
        </w:rPr>
      </w:pPr>
      <w:r w:rsidRPr="00AF4D24">
        <w:rPr>
          <w:noProof/>
          <w:color w:val="000000" w:themeColor="text1"/>
        </w:rPr>
        <w:t>LIVEKIT_API_KEY=&lt;key&gt;</w:t>
      </w:r>
      <w:r w:rsidRPr="00AF4D24">
        <w:rPr>
          <w:noProof/>
          <w:color w:val="000000" w:themeColor="text1"/>
        </w:rPr>
        <w:br/>
        <w:t>LIVEKIT_API_SECRET=&lt;secret&gt;</w:t>
      </w:r>
    </w:p>
    <w:p w14:paraId="6916154C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현재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불일치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위험이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있다</w:t>
      </w:r>
      <w:r w:rsidRPr="00AF4D24">
        <w:rPr>
          <w:noProof/>
          <w:color w:val="000000" w:themeColor="text1"/>
          <w:lang w:eastAsia="ko-KR"/>
        </w:rPr>
        <w:t>. Compose</w:t>
      </w:r>
      <w:r w:rsidRPr="00AF4D24">
        <w:rPr>
          <w:noProof/>
          <w:color w:val="000000" w:themeColor="text1"/>
          <w:lang w:eastAsia="ko-KR"/>
        </w:rPr>
        <w:t>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변수를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LIVEKIT_KEYS</w:t>
      </w:r>
      <w:r w:rsidRPr="00AF4D24">
        <w:rPr>
          <w:noProof/>
          <w:color w:val="000000" w:themeColor="text1"/>
          <w:lang w:eastAsia="ko-KR"/>
        </w:rPr>
        <w:t>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전달하지만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livekit.yaml</w:t>
      </w:r>
      <w:r w:rsidRPr="00AF4D24">
        <w:rPr>
          <w:noProof/>
          <w:color w:val="000000" w:themeColor="text1"/>
          <w:lang w:eastAsia="ko-KR"/>
        </w:rPr>
        <w:t>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keys.devkey</w:t>
      </w:r>
      <w:r w:rsidRPr="00AF4D24">
        <w:rPr>
          <w:noProof/>
          <w:color w:val="000000" w:themeColor="text1"/>
          <w:lang w:eastAsia="ko-KR"/>
        </w:rPr>
        <w:t>와</w:t>
      </w:r>
      <w:r w:rsidRPr="00AF4D24">
        <w:rPr>
          <w:noProof/>
          <w:color w:val="000000" w:themeColor="text1"/>
          <w:lang w:eastAsia="ko-KR"/>
        </w:rPr>
        <w:t xml:space="preserve"> webhook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devkey-ait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별도로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하드코딩되어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lastRenderedPageBreak/>
        <w:t>또한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node_ip: 192.168.100.95</w:t>
      </w:r>
      <w:r w:rsidRPr="00AF4D24">
        <w:rPr>
          <w:noProof/>
          <w:color w:val="000000" w:themeColor="text1"/>
          <w:lang w:eastAsia="ko-KR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use_external_ip: false</w:t>
      </w:r>
      <w:r w:rsidRPr="00AF4D24">
        <w:rPr>
          <w:noProof/>
          <w:color w:val="000000" w:themeColor="text1"/>
          <w:lang w:eastAsia="ko-KR"/>
        </w:rPr>
        <w:t>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특정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로컬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네트워크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설정이다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배포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전에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다음을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반드시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일치시킨다</w:t>
      </w:r>
      <w:r w:rsidRPr="00AF4D24">
        <w:rPr>
          <w:noProof/>
          <w:color w:val="000000" w:themeColor="text1"/>
          <w:lang w:eastAsia="ko-KR"/>
        </w:rPr>
        <w:t>.</w:t>
      </w:r>
    </w:p>
    <w:p w14:paraId="0F3BE93E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LiveKit </w:t>
      </w:r>
      <w:r w:rsidRPr="00AF4D24">
        <w:rPr>
          <w:noProof/>
          <w:color w:val="000000" w:themeColor="text1"/>
        </w:rPr>
        <w:t>서버</w:t>
      </w:r>
      <w:r w:rsidRPr="00AF4D24">
        <w:rPr>
          <w:noProof/>
          <w:color w:val="000000" w:themeColor="text1"/>
        </w:rPr>
        <w:t xml:space="preserve"> key/secret</w:t>
      </w:r>
      <w:r w:rsidRPr="00AF4D24">
        <w:rPr>
          <w:noProof/>
          <w:color w:val="000000" w:themeColor="text1"/>
        </w:rPr>
        <w:t>과</w:t>
      </w:r>
      <w:r w:rsidRPr="00AF4D24">
        <w:rPr>
          <w:noProof/>
          <w:color w:val="000000" w:themeColor="text1"/>
        </w:rPr>
        <w:t xml:space="preserve"> Spring Boot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LIVEKIT_API_KEY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LIVEKIT_API_SECRET</w:t>
      </w:r>
    </w:p>
    <w:p w14:paraId="086FA0D4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webhook </w:t>
      </w:r>
      <w:r w:rsidRPr="00AF4D24">
        <w:rPr>
          <w:rStyle w:val="InlineCode"/>
          <w:noProof/>
          <w:color w:val="000000" w:themeColor="text1"/>
          <w:highlight w:val="none"/>
        </w:rPr>
        <w:t>api_key</w:t>
      </w:r>
    </w:p>
    <w:p w14:paraId="3D79AC6C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>운영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공인</w:t>
      </w:r>
      <w:r w:rsidRPr="00AF4D24">
        <w:rPr>
          <w:noProof/>
          <w:color w:val="000000" w:themeColor="text1"/>
        </w:rPr>
        <w:t xml:space="preserve"> IP/NAT </w:t>
      </w:r>
      <w:r w:rsidRPr="00AF4D24">
        <w:rPr>
          <w:noProof/>
          <w:color w:val="000000" w:themeColor="text1"/>
        </w:rPr>
        <w:t>환경에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맞는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rtc.use_external_ip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rtc.node_ip</w:t>
      </w:r>
    </w:p>
    <w:p w14:paraId="7FD8890B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방화벽</w:t>
      </w:r>
      <w:r w:rsidRPr="00AF4D24">
        <w:rPr>
          <w:noProof/>
          <w:color w:val="000000" w:themeColor="text1"/>
          <w:lang w:eastAsia="ko-KR"/>
        </w:rPr>
        <w:t xml:space="preserve">/TCP 7880·7881 </w:t>
      </w:r>
      <w:r w:rsidRPr="00AF4D24">
        <w:rPr>
          <w:noProof/>
          <w:color w:val="000000" w:themeColor="text1"/>
          <w:lang w:eastAsia="ko-KR"/>
        </w:rPr>
        <w:t>및</w:t>
      </w:r>
      <w:r w:rsidRPr="00AF4D24">
        <w:rPr>
          <w:noProof/>
          <w:color w:val="000000" w:themeColor="text1"/>
          <w:lang w:eastAsia="ko-KR"/>
        </w:rPr>
        <w:t xml:space="preserve"> UDP 50000~50100 </w:t>
      </w:r>
      <w:r w:rsidRPr="00AF4D24">
        <w:rPr>
          <w:noProof/>
          <w:color w:val="000000" w:themeColor="text1"/>
          <w:lang w:eastAsia="ko-KR"/>
        </w:rPr>
        <w:t>개방</w:t>
      </w:r>
    </w:p>
    <w:p w14:paraId="310E54B9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운영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브라우저에서는</w:t>
      </w:r>
      <w:r w:rsidRPr="00AF4D24">
        <w:rPr>
          <w:noProof/>
          <w:color w:val="000000" w:themeColor="text1"/>
          <w:lang w:eastAsia="ko-KR"/>
        </w:rPr>
        <w:t xml:space="preserve"> TLS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적용된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wss://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주소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</w:t>
      </w:r>
    </w:p>
    <w:p w14:paraId="0DD4FC13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 xml:space="preserve">4.4 </w:t>
      </w:r>
      <w:r w:rsidRPr="00AF4D24">
        <w:rPr>
          <w:b w:val="0"/>
          <w:noProof/>
          <w:color w:val="000000" w:themeColor="text1"/>
          <w:lang w:eastAsia="ko-KR"/>
        </w:rPr>
        <w:t>프론트엔드</w:t>
      </w:r>
      <w:r w:rsidRPr="00AF4D24">
        <w:rPr>
          <w:b w:val="0"/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b w:val="0"/>
          <w:noProof/>
          <w:color w:val="000000" w:themeColor="text1"/>
          <w:highlight w:val="none"/>
          <w:lang w:eastAsia="ko-KR"/>
        </w:rPr>
        <w:t>fe/.env[.mode]</w:t>
      </w:r>
    </w:p>
    <w:p w14:paraId="3ED72797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Vite </w:t>
      </w:r>
      <w:r w:rsidRPr="00AF4D24">
        <w:rPr>
          <w:noProof/>
          <w:color w:val="000000" w:themeColor="text1"/>
          <w:lang w:eastAsia="ko-KR"/>
        </w:rPr>
        <w:t>변수는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정적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번들에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삽입된다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따라서</w:t>
      </w:r>
      <w:r w:rsidRPr="00AF4D24">
        <w:rPr>
          <w:noProof/>
          <w:color w:val="000000" w:themeColor="text1"/>
          <w:lang w:eastAsia="ko-KR"/>
        </w:rPr>
        <w:t xml:space="preserve"> secret</w:t>
      </w:r>
      <w:r w:rsidRPr="00AF4D24">
        <w:rPr>
          <w:noProof/>
          <w:color w:val="000000" w:themeColor="text1"/>
          <w:lang w:eastAsia="ko-KR"/>
        </w:rPr>
        <w:t>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넣으면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안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되며</w:t>
      </w:r>
      <w:r w:rsidRPr="00AF4D24">
        <w:rPr>
          <w:noProof/>
          <w:color w:val="000000" w:themeColor="text1"/>
          <w:lang w:eastAsia="ko-KR"/>
        </w:rPr>
        <w:t xml:space="preserve">, </w:t>
      </w:r>
      <w:r w:rsidRPr="00AF4D24">
        <w:rPr>
          <w:noProof/>
          <w:color w:val="000000" w:themeColor="text1"/>
          <w:lang w:eastAsia="ko-KR"/>
        </w:rPr>
        <w:t>값을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바꾼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뒤에는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빌드해야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3"/>
        <w:gridCol w:w="1743"/>
        <w:gridCol w:w="3900"/>
      </w:tblGrid>
      <w:tr w:rsidR="00AF4D24" w:rsidRPr="00AF4D24" w14:paraId="0EE904CD" w14:textId="77777777">
        <w:tc>
          <w:tcPr>
            <w:tcW w:w="0" w:type="auto"/>
          </w:tcPr>
          <w:p w14:paraId="5F1698A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변수</w:t>
            </w:r>
          </w:p>
        </w:tc>
        <w:tc>
          <w:tcPr>
            <w:tcW w:w="0" w:type="auto"/>
          </w:tcPr>
          <w:p w14:paraId="00EB45D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용도</w:t>
            </w:r>
          </w:p>
        </w:tc>
        <w:tc>
          <w:tcPr>
            <w:tcW w:w="0" w:type="auto"/>
          </w:tcPr>
          <w:p w14:paraId="5CE316A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미설정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동작</w:t>
            </w:r>
          </w:p>
        </w:tc>
      </w:tr>
      <w:tr w:rsidR="00AF4D24" w:rsidRPr="00AF4D24" w14:paraId="72E21968" w14:textId="77777777">
        <w:tc>
          <w:tcPr>
            <w:tcW w:w="0" w:type="auto"/>
          </w:tcPr>
          <w:p w14:paraId="1C69DC4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VITE_BE_API_URL</w:t>
            </w:r>
          </w:p>
        </w:tc>
        <w:tc>
          <w:tcPr>
            <w:tcW w:w="0" w:type="auto"/>
          </w:tcPr>
          <w:p w14:paraId="2434654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백엔드</w:t>
            </w:r>
            <w:r w:rsidRPr="00AF4D24">
              <w:rPr>
                <w:noProof/>
                <w:color w:val="000000" w:themeColor="text1"/>
              </w:rPr>
              <w:t xml:space="preserve"> API prefix/base URL</w:t>
            </w:r>
          </w:p>
        </w:tc>
        <w:tc>
          <w:tcPr>
            <w:tcW w:w="0" w:type="auto"/>
          </w:tcPr>
          <w:p w14:paraId="091E850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/backend</w:t>
            </w:r>
          </w:p>
        </w:tc>
      </w:tr>
      <w:tr w:rsidR="00AF4D24" w:rsidRPr="00AF4D24" w14:paraId="3DC8440A" w14:textId="77777777">
        <w:tc>
          <w:tcPr>
            <w:tcW w:w="0" w:type="auto"/>
          </w:tcPr>
          <w:p w14:paraId="66F5B00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VITE_BE_PROXY_TARGET</w:t>
            </w:r>
          </w:p>
        </w:tc>
        <w:tc>
          <w:tcPr>
            <w:tcW w:w="0" w:type="auto"/>
          </w:tcPr>
          <w:p w14:paraId="7A6DEEB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로컬</w:t>
            </w:r>
            <w:r w:rsidRPr="00AF4D24">
              <w:rPr>
                <w:noProof/>
                <w:color w:val="000000" w:themeColor="text1"/>
              </w:rPr>
              <w:t xml:space="preserve"> Vite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/backend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프록시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목적지</w:t>
            </w:r>
          </w:p>
        </w:tc>
        <w:tc>
          <w:tcPr>
            <w:tcW w:w="0" w:type="auto"/>
          </w:tcPr>
          <w:p w14:paraId="666B4F2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http://localhost:8080</w:t>
            </w:r>
          </w:p>
        </w:tc>
      </w:tr>
      <w:tr w:rsidR="00AF4D24" w:rsidRPr="00AF4D24" w14:paraId="1E6068FA" w14:textId="77777777">
        <w:tc>
          <w:tcPr>
            <w:tcW w:w="0" w:type="auto"/>
          </w:tcPr>
          <w:p w14:paraId="46E7084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VITE_UPLOADS_URL</w:t>
            </w:r>
          </w:p>
        </w:tc>
        <w:tc>
          <w:tcPr>
            <w:tcW w:w="0" w:type="auto"/>
          </w:tcPr>
          <w:p w14:paraId="2836558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첨부파일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공개</w:t>
            </w:r>
            <w:r w:rsidRPr="00AF4D24">
              <w:rPr>
                <w:noProof/>
                <w:color w:val="000000" w:themeColor="text1"/>
              </w:rPr>
              <w:t xml:space="preserve"> base URL</w:t>
            </w:r>
          </w:p>
        </w:tc>
        <w:tc>
          <w:tcPr>
            <w:tcW w:w="0" w:type="auto"/>
          </w:tcPr>
          <w:p w14:paraId="477CEB6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https://i15d202.p.ssafy.io/download</w:t>
            </w:r>
          </w:p>
        </w:tc>
      </w:tr>
      <w:tr w:rsidR="00AF4D24" w:rsidRPr="00AF4D24" w14:paraId="5A55E382" w14:textId="77777777">
        <w:tc>
          <w:tcPr>
            <w:tcW w:w="0" w:type="auto"/>
          </w:tcPr>
          <w:p w14:paraId="73A7F10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VITE_PROFILE_UPLOADS_URL</w:t>
            </w:r>
          </w:p>
        </w:tc>
        <w:tc>
          <w:tcPr>
            <w:tcW w:w="0" w:type="auto"/>
          </w:tcPr>
          <w:p w14:paraId="0CD6417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프로필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이미지</w:t>
            </w:r>
            <w:r w:rsidRPr="00AF4D24">
              <w:rPr>
                <w:noProof/>
                <w:color w:val="000000" w:themeColor="text1"/>
              </w:rPr>
              <w:t xml:space="preserve"> base URL</w:t>
            </w:r>
          </w:p>
        </w:tc>
        <w:tc>
          <w:tcPr>
            <w:tcW w:w="0" w:type="auto"/>
          </w:tcPr>
          <w:p w14:paraId="129ADE7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https://i15d202.p.ssafy.io/uploads</w:t>
            </w:r>
          </w:p>
        </w:tc>
      </w:tr>
      <w:tr w:rsidR="00AF4D24" w:rsidRPr="00AF4D24" w14:paraId="48D848EE" w14:textId="77777777">
        <w:tc>
          <w:tcPr>
            <w:tcW w:w="0" w:type="auto"/>
          </w:tcPr>
          <w:p w14:paraId="2C05CF5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VITE_WS_URL</w:t>
            </w:r>
          </w:p>
        </w:tc>
        <w:tc>
          <w:tcPr>
            <w:tcW w:w="0" w:type="auto"/>
          </w:tcPr>
          <w:p w14:paraId="75F0F42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별도</w:t>
            </w:r>
            <w:r w:rsidRPr="00AF4D24">
              <w:rPr>
                <w:noProof/>
                <w:color w:val="000000" w:themeColor="text1"/>
              </w:rPr>
              <w:t xml:space="preserve"> STOMP/SockJS </w:t>
            </w:r>
            <w:r w:rsidRPr="00AF4D24">
              <w:rPr>
                <w:noProof/>
                <w:color w:val="000000" w:themeColor="text1"/>
              </w:rPr>
              <w:t>서버</w:t>
            </w:r>
            <w:r w:rsidRPr="00AF4D24">
              <w:rPr>
                <w:noProof/>
                <w:color w:val="000000" w:themeColor="text1"/>
              </w:rPr>
              <w:t xml:space="preserve"> URL</w:t>
            </w:r>
          </w:p>
        </w:tc>
        <w:tc>
          <w:tcPr>
            <w:tcW w:w="0" w:type="auto"/>
          </w:tcPr>
          <w:p w14:paraId="37D3866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개발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백엔드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URL</w:t>
            </w:r>
            <w:r w:rsidRPr="00AF4D24">
              <w:rPr>
                <w:noProof/>
                <w:color w:val="000000" w:themeColor="text1"/>
                <w:lang w:eastAsia="ko-KR"/>
              </w:rPr>
              <w:t>에서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유도</w:t>
            </w:r>
          </w:p>
        </w:tc>
      </w:tr>
      <w:tr w:rsidR="00AF4D24" w:rsidRPr="00AF4D24" w14:paraId="6F35B9C9" w14:textId="77777777">
        <w:tc>
          <w:tcPr>
            <w:tcW w:w="0" w:type="auto"/>
          </w:tcPr>
          <w:p w14:paraId="2C72A3A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VITE_FACE_LANDMARKER_MODEL_URL</w:t>
            </w:r>
          </w:p>
        </w:tc>
        <w:tc>
          <w:tcPr>
            <w:tcW w:w="0" w:type="auto"/>
          </w:tcPr>
          <w:p w14:paraId="44FE468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MediaPipe face landmarker </w:t>
            </w:r>
            <w:r w:rsidRPr="00AF4D24">
              <w:rPr>
                <w:noProof/>
                <w:color w:val="000000" w:themeColor="text1"/>
              </w:rPr>
              <w:t>모델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경로</w:t>
            </w:r>
          </w:p>
        </w:tc>
        <w:tc>
          <w:tcPr>
            <w:tcW w:w="0" w:type="auto"/>
          </w:tcPr>
          <w:p w14:paraId="69E41CE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코드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내</w:t>
            </w:r>
            <w:r w:rsidRPr="00AF4D24">
              <w:rPr>
                <w:noProof/>
                <w:color w:val="000000" w:themeColor="text1"/>
              </w:rPr>
              <w:t xml:space="preserve"> CDN </w:t>
            </w:r>
            <w:r w:rsidRPr="00AF4D24">
              <w:rPr>
                <w:noProof/>
                <w:color w:val="000000" w:themeColor="text1"/>
              </w:rPr>
              <w:t>기본값</w:t>
            </w:r>
          </w:p>
        </w:tc>
      </w:tr>
      <w:tr w:rsidR="00AF4D24" w:rsidRPr="00AF4D24" w14:paraId="25FC4470" w14:textId="77777777">
        <w:tc>
          <w:tcPr>
            <w:tcW w:w="0" w:type="auto"/>
          </w:tcPr>
          <w:p w14:paraId="7B25352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VITE_GOOGLE_CLIENT_ID</w:t>
            </w:r>
          </w:p>
        </w:tc>
        <w:tc>
          <w:tcPr>
            <w:tcW w:w="0" w:type="auto"/>
          </w:tcPr>
          <w:p w14:paraId="5D73F60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브라우저</w:t>
            </w:r>
            <w:r w:rsidRPr="00AF4D24">
              <w:rPr>
                <w:noProof/>
                <w:color w:val="000000" w:themeColor="text1"/>
              </w:rPr>
              <w:t xml:space="preserve"> Google OAuth client ID</w:t>
            </w:r>
          </w:p>
        </w:tc>
        <w:tc>
          <w:tcPr>
            <w:tcW w:w="0" w:type="auto"/>
          </w:tcPr>
          <w:p w14:paraId="44B31A1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507A9CE6" w14:textId="77777777">
        <w:tc>
          <w:tcPr>
            <w:tcW w:w="0" w:type="auto"/>
          </w:tcPr>
          <w:p w14:paraId="59DA47F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lastRenderedPageBreak/>
              <w:t>VITE_GITHUB_CLIENT_ID</w:t>
            </w:r>
          </w:p>
        </w:tc>
        <w:tc>
          <w:tcPr>
            <w:tcW w:w="0" w:type="auto"/>
          </w:tcPr>
          <w:p w14:paraId="2608A3C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브라우저</w:t>
            </w:r>
            <w:r w:rsidRPr="00AF4D24">
              <w:rPr>
                <w:noProof/>
                <w:color w:val="000000" w:themeColor="text1"/>
              </w:rPr>
              <w:t xml:space="preserve"> GitHub OAuth client ID</w:t>
            </w:r>
          </w:p>
        </w:tc>
        <w:tc>
          <w:tcPr>
            <w:tcW w:w="0" w:type="auto"/>
          </w:tcPr>
          <w:p w14:paraId="3480E91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1A2BE467" w14:textId="77777777">
        <w:tc>
          <w:tcPr>
            <w:tcW w:w="0" w:type="auto"/>
          </w:tcPr>
          <w:p w14:paraId="0AE20E5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VITE_DEMO_INTERVIEW_EMAIL</w:t>
            </w:r>
          </w:p>
        </w:tc>
        <w:tc>
          <w:tcPr>
            <w:tcW w:w="0" w:type="auto"/>
          </w:tcPr>
          <w:p w14:paraId="1D4C8023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데모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면접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대상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계정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식별</w:t>
            </w:r>
          </w:p>
        </w:tc>
        <w:tc>
          <w:tcPr>
            <w:tcW w:w="0" w:type="auto"/>
          </w:tcPr>
          <w:p w14:paraId="1ADC8D7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  <w:tr w:rsidR="00AF4D24" w:rsidRPr="00AF4D24" w14:paraId="1F02CA51" w14:textId="77777777">
        <w:tc>
          <w:tcPr>
            <w:tcW w:w="0" w:type="auto"/>
          </w:tcPr>
          <w:p w14:paraId="20E5F28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VITE_GITHUB_APP_INSTALL_URL</w:t>
            </w:r>
          </w:p>
        </w:tc>
        <w:tc>
          <w:tcPr>
            <w:tcW w:w="0" w:type="auto"/>
          </w:tcPr>
          <w:p w14:paraId="3096C85E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.env.example</w:t>
            </w:r>
            <w:r w:rsidRPr="00AF4D24">
              <w:rPr>
                <w:noProof/>
                <w:color w:val="000000" w:themeColor="text1"/>
                <w:lang w:eastAsia="ko-KR"/>
              </w:rPr>
              <w:t>에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있으나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현재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소스의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직접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참조는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확인되지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않음</w:t>
            </w:r>
          </w:p>
        </w:tc>
        <w:tc>
          <w:tcPr>
            <w:tcW w:w="0" w:type="auto"/>
          </w:tcPr>
          <w:p w14:paraId="23917A0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없음</w:t>
            </w:r>
          </w:p>
        </w:tc>
      </w:tr>
    </w:tbl>
    <w:p w14:paraId="49183741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로컬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예시</w:t>
      </w:r>
      <w:r w:rsidRPr="00AF4D24">
        <w:rPr>
          <w:noProof/>
          <w:color w:val="000000" w:themeColor="text1"/>
        </w:rPr>
        <w:t>:</w:t>
      </w:r>
    </w:p>
    <w:p w14:paraId="410C8A6F" w14:textId="77777777" w:rsidR="006E3E92" w:rsidRPr="00AF4D24" w:rsidRDefault="00974B3A">
      <w:pPr>
        <w:pStyle w:val="FencedCodedotenv"/>
        <w:rPr>
          <w:color w:val="000000" w:themeColor="text1"/>
        </w:rPr>
      </w:pPr>
      <w:r w:rsidRPr="00AF4D24">
        <w:rPr>
          <w:noProof/>
          <w:color w:val="000000" w:themeColor="text1"/>
        </w:rPr>
        <w:t>VITE_BE_API_URL=/backend</w:t>
      </w:r>
      <w:r w:rsidRPr="00AF4D24">
        <w:rPr>
          <w:noProof/>
          <w:color w:val="000000" w:themeColor="text1"/>
        </w:rPr>
        <w:br/>
        <w:t>VITE_BE_PROXY_TARGET=http://localhost:8080</w:t>
      </w:r>
      <w:r w:rsidRPr="00AF4D24">
        <w:rPr>
          <w:noProof/>
          <w:color w:val="000000" w:themeColor="text1"/>
        </w:rPr>
        <w:br/>
        <w:t>VITE_UPLOADS_URL=http://localhost:8080/download</w:t>
      </w:r>
      <w:r w:rsidRPr="00AF4D24">
        <w:rPr>
          <w:noProof/>
          <w:color w:val="000000" w:themeColor="text1"/>
        </w:rPr>
        <w:br/>
        <w:t>VITE_PROFILE_UPLOADS_URL=http://localhost:8080/uploads</w:t>
      </w:r>
      <w:r w:rsidRPr="00AF4D24">
        <w:rPr>
          <w:noProof/>
          <w:color w:val="000000" w:themeColor="text1"/>
        </w:rPr>
        <w:br/>
        <w:t>VITE_GOOGLE_CLIENT_ID=&lt;public-client-id&gt;</w:t>
      </w:r>
      <w:r w:rsidRPr="00AF4D24">
        <w:rPr>
          <w:noProof/>
          <w:color w:val="000000" w:themeColor="text1"/>
        </w:rPr>
        <w:br/>
        <w:t>VITE_GITHUB_CLIENT_ID=&lt;public-client-id&gt;</w:t>
      </w:r>
    </w:p>
    <w:p w14:paraId="1927ABA7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 xml:space="preserve">4.5 </w:t>
      </w:r>
      <w:r w:rsidRPr="00AF4D24">
        <w:rPr>
          <w:b w:val="0"/>
          <w:noProof/>
          <w:color w:val="000000" w:themeColor="text1"/>
          <w:lang w:eastAsia="ko-KR"/>
        </w:rPr>
        <w:t>질문</w:t>
      </w:r>
      <w:r w:rsidRPr="00AF4D24">
        <w:rPr>
          <w:b w:val="0"/>
          <w:noProof/>
          <w:color w:val="000000" w:themeColor="text1"/>
          <w:lang w:eastAsia="ko-KR"/>
        </w:rPr>
        <w:t xml:space="preserve">/RAG AI </w:t>
      </w:r>
      <w:r w:rsidRPr="00AF4D24">
        <w:rPr>
          <w:rStyle w:val="InlineCode"/>
          <w:b w:val="0"/>
          <w:noProof/>
          <w:color w:val="000000" w:themeColor="text1"/>
          <w:highlight w:val="none"/>
          <w:lang w:eastAsia="ko-KR"/>
        </w:rPr>
        <w:t>ai/.env</w:t>
      </w:r>
    </w:p>
    <w:p w14:paraId="21F0EBA7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Pydantic Settings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ai/.env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자동으로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읽는다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변수명은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대소문자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구분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없이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필드에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대응한다</w:t>
      </w:r>
      <w:r w:rsidRPr="00AF4D24">
        <w:rPr>
          <w:noProof/>
          <w:color w:val="000000" w:themeColor="text1"/>
          <w:lang w:eastAsia="ko-K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634"/>
        <w:gridCol w:w="4923"/>
      </w:tblGrid>
      <w:tr w:rsidR="00AF4D24" w:rsidRPr="00AF4D24" w14:paraId="51A3451F" w14:textId="77777777">
        <w:tc>
          <w:tcPr>
            <w:tcW w:w="0" w:type="auto"/>
          </w:tcPr>
          <w:p w14:paraId="328D322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변수</w:t>
            </w:r>
          </w:p>
        </w:tc>
        <w:tc>
          <w:tcPr>
            <w:tcW w:w="0" w:type="auto"/>
          </w:tcPr>
          <w:p w14:paraId="6DCA86E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필수</w:t>
            </w:r>
          </w:p>
        </w:tc>
        <w:tc>
          <w:tcPr>
            <w:tcW w:w="0" w:type="auto"/>
          </w:tcPr>
          <w:p w14:paraId="0DA6C36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기본값</w:t>
            </w:r>
            <w:r w:rsidRPr="00AF4D24">
              <w:rPr>
                <w:noProof/>
                <w:color w:val="000000" w:themeColor="text1"/>
              </w:rPr>
              <w:t>/</w:t>
            </w:r>
            <w:r w:rsidRPr="00AF4D24">
              <w:rPr>
                <w:noProof/>
                <w:color w:val="000000" w:themeColor="text1"/>
              </w:rPr>
              <w:t>설명</w:t>
            </w:r>
          </w:p>
        </w:tc>
      </w:tr>
      <w:tr w:rsidR="00AF4D24" w:rsidRPr="00AF4D24" w14:paraId="7EDCFBFE" w14:textId="77777777">
        <w:tc>
          <w:tcPr>
            <w:tcW w:w="0" w:type="auto"/>
          </w:tcPr>
          <w:p w14:paraId="7F9F960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GMS_KEY</w:t>
            </w:r>
          </w:p>
        </w:tc>
        <w:tc>
          <w:tcPr>
            <w:tcW w:w="0" w:type="auto"/>
          </w:tcPr>
          <w:p w14:paraId="284B1CE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64A090B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 xml:space="preserve">GMS API </w:t>
            </w:r>
            <w:r w:rsidRPr="00AF4D24">
              <w:rPr>
                <w:noProof/>
                <w:color w:val="000000" w:themeColor="text1"/>
                <w:lang w:eastAsia="ko-KR"/>
              </w:rPr>
              <w:t>키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. </w:t>
            </w:r>
            <w:r w:rsidRPr="00AF4D24">
              <w:rPr>
                <w:noProof/>
                <w:color w:val="000000" w:themeColor="text1"/>
                <w:lang w:eastAsia="ko-KR"/>
              </w:rPr>
              <w:t>백엔드의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GMS_API_KEY</w:t>
            </w:r>
            <w:r w:rsidRPr="00AF4D24">
              <w:rPr>
                <w:noProof/>
                <w:color w:val="000000" w:themeColor="text1"/>
                <w:lang w:eastAsia="ko-KR"/>
              </w:rPr>
              <w:t>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이름이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다름</w:t>
            </w:r>
          </w:p>
        </w:tc>
      </w:tr>
      <w:tr w:rsidR="00AF4D24" w:rsidRPr="00AF4D24" w14:paraId="2704EF22" w14:textId="77777777">
        <w:tc>
          <w:tcPr>
            <w:tcW w:w="0" w:type="auto"/>
          </w:tcPr>
          <w:p w14:paraId="7EBC49F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GMS_BASE_URL</w:t>
            </w:r>
          </w:p>
        </w:tc>
        <w:tc>
          <w:tcPr>
            <w:tcW w:w="0" w:type="auto"/>
          </w:tcPr>
          <w:p w14:paraId="186E6AF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5F0A3E4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https://gms.ssafy.io/gmsapi/api.openai.com/v1</w:t>
            </w:r>
          </w:p>
        </w:tc>
      </w:tr>
      <w:tr w:rsidR="00AF4D24" w:rsidRPr="00AF4D24" w14:paraId="6E059CB5" w14:textId="77777777">
        <w:tc>
          <w:tcPr>
            <w:tcW w:w="0" w:type="auto"/>
          </w:tcPr>
          <w:p w14:paraId="0356B90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GMS_MODEL</w:t>
            </w:r>
          </w:p>
        </w:tc>
        <w:tc>
          <w:tcPr>
            <w:tcW w:w="0" w:type="auto"/>
          </w:tcPr>
          <w:p w14:paraId="31060F6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508A8B0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gpt-5.4-mini</w:t>
            </w:r>
          </w:p>
        </w:tc>
      </w:tr>
      <w:tr w:rsidR="00AF4D24" w:rsidRPr="00AF4D24" w14:paraId="46C375C6" w14:textId="77777777">
        <w:tc>
          <w:tcPr>
            <w:tcW w:w="0" w:type="auto"/>
          </w:tcPr>
          <w:p w14:paraId="6859B8E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GMS_TIMEOUT</w:t>
            </w:r>
          </w:p>
        </w:tc>
        <w:tc>
          <w:tcPr>
            <w:tcW w:w="0" w:type="auto"/>
          </w:tcPr>
          <w:p w14:paraId="5518289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1ADA60E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60</w:t>
            </w:r>
            <w:r w:rsidRPr="00AF4D24">
              <w:rPr>
                <w:noProof/>
                <w:color w:val="000000" w:themeColor="text1"/>
              </w:rPr>
              <w:t>초</w:t>
            </w:r>
          </w:p>
        </w:tc>
      </w:tr>
      <w:tr w:rsidR="00AF4D24" w:rsidRPr="00AF4D24" w14:paraId="5845B130" w14:textId="77777777">
        <w:tc>
          <w:tcPr>
            <w:tcW w:w="0" w:type="auto"/>
          </w:tcPr>
          <w:p w14:paraId="538A053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CHROMA_PERSIST_DIR</w:t>
            </w:r>
          </w:p>
        </w:tc>
        <w:tc>
          <w:tcPr>
            <w:tcW w:w="0" w:type="auto"/>
          </w:tcPr>
          <w:p w14:paraId="70F627F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2E679ED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/app/chroma_data</w:t>
            </w:r>
          </w:p>
        </w:tc>
      </w:tr>
      <w:tr w:rsidR="00AF4D24" w:rsidRPr="00AF4D24" w14:paraId="1390572F" w14:textId="77777777">
        <w:tc>
          <w:tcPr>
            <w:tcW w:w="0" w:type="auto"/>
          </w:tcPr>
          <w:p w14:paraId="04AB6DC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CHROMA_COLLECTION</w:t>
            </w:r>
          </w:p>
        </w:tc>
        <w:tc>
          <w:tcPr>
            <w:tcW w:w="0" w:type="auto"/>
          </w:tcPr>
          <w:p w14:paraId="3F9F685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6172FE3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user_documents</w:t>
            </w:r>
          </w:p>
        </w:tc>
      </w:tr>
      <w:tr w:rsidR="00AF4D24" w:rsidRPr="00AF4D24" w14:paraId="454F3129" w14:textId="77777777">
        <w:tc>
          <w:tcPr>
            <w:tcW w:w="0" w:type="auto"/>
          </w:tcPr>
          <w:p w14:paraId="236D649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CHROMA_CS_COLLECTION</w:t>
            </w:r>
          </w:p>
        </w:tc>
        <w:tc>
          <w:tcPr>
            <w:tcW w:w="0" w:type="auto"/>
          </w:tcPr>
          <w:p w14:paraId="36B7D4E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456EC38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cs_knowledge</w:t>
            </w:r>
          </w:p>
        </w:tc>
      </w:tr>
      <w:tr w:rsidR="00AF4D24" w:rsidRPr="00AF4D24" w14:paraId="760B54AA" w14:textId="77777777">
        <w:tc>
          <w:tcPr>
            <w:tcW w:w="0" w:type="auto"/>
          </w:tcPr>
          <w:p w14:paraId="0A1DD10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CS_SEED_PATH</w:t>
            </w:r>
          </w:p>
        </w:tc>
        <w:tc>
          <w:tcPr>
            <w:tcW w:w="0" w:type="auto"/>
          </w:tcPr>
          <w:p w14:paraId="34E9D3C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096EADB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data/cs_knowledge.json</w:t>
            </w:r>
          </w:p>
        </w:tc>
      </w:tr>
      <w:tr w:rsidR="00AF4D24" w:rsidRPr="00AF4D24" w14:paraId="0826B127" w14:textId="77777777">
        <w:tc>
          <w:tcPr>
            <w:tcW w:w="0" w:type="auto"/>
          </w:tcPr>
          <w:p w14:paraId="2BBC026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lastRenderedPageBreak/>
              <w:t>EMBEDDING_MODEL</w:t>
            </w:r>
          </w:p>
        </w:tc>
        <w:tc>
          <w:tcPr>
            <w:tcW w:w="0" w:type="auto"/>
          </w:tcPr>
          <w:p w14:paraId="66B4308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29B7B85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jhgan/ko-sroberta-multitask</w:t>
            </w:r>
            <w:r w:rsidRPr="00AF4D24">
              <w:rPr>
                <w:noProof/>
                <w:color w:val="000000" w:themeColor="text1"/>
              </w:rPr>
              <w:t xml:space="preserve">; Docker </w:t>
            </w:r>
            <w:r w:rsidRPr="00AF4D24">
              <w:rPr>
                <w:noProof/>
                <w:color w:val="000000" w:themeColor="text1"/>
              </w:rPr>
              <w:t>빌드</w:t>
            </w:r>
            <w:r w:rsidRPr="00AF4D24">
              <w:rPr>
                <w:noProof/>
                <w:color w:val="000000" w:themeColor="text1"/>
              </w:rPr>
              <w:t xml:space="preserve"> ARG</w:t>
            </w:r>
            <w:r w:rsidRPr="00AF4D24">
              <w:rPr>
                <w:noProof/>
                <w:color w:val="000000" w:themeColor="text1"/>
              </w:rPr>
              <w:t>로도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사용</w:t>
            </w:r>
          </w:p>
        </w:tc>
      </w:tr>
      <w:tr w:rsidR="00AF4D24" w:rsidRPr="00AF4D24" w14:paraId="1781475C" w14:textId="77777777">
        <w:tc>
          <w:tcPr>
            <w:tcW w:w="0" w:type="auto"/>
          </w:tcPr>
          <w:p w14:paraId="4F66E1B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QUESTION_COUNT</w:t>
            </w:r>
          </w:p>
        </w:tc>
        <w:tc>
          <w:tcPr>
            <w:tcW w:w="0" w:type="auto"/>
          </w:tcPr>
          <w:p w14:paraId="38EDD3F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16E98433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코드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기본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5. </w:t>
            </w:r>
            <w:r w:rsidRPr="00AF4D24">
              <w:rPr>
                <w:noProof/>
                <w:color w:val="000000" w:themeColor="text1"/>
                <w:lang w:eastAsia="ko-KR"/>
              </w:rPr>
              <w:t>단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, </w:t>
            </w:r>
            <w:r w:rsidRPr="00AF4D24">
              <w:rPr>
                <w:noProof/>
                <w:color w:val="000000" w:themeColor="text1"/>
                <w:lang w:eastAsia="ko-KR"/>
              </w:rPr>
              <w:t>현재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.env.example</w:t>
            </w:r>
            <w:r w:rsidRPr="00AF4D24">
              <w:rPr>
                <w:noProof/>
                <w:color w:val="000000" w:themeColor="text1"/>
                <w:lang w:eastAsia="ko-KR"/>
              </w:rPr>
              <w:t>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10</w:t>
            </w:r>
            <w:r w:rsidRPr="00AF4D24">
              <w:rPr>
                <w:noProof/>
                <w:color w:val="000000" w:themeColor="text1"/>
                <w:lang w:eastAsia="ko-KR"/>
              </w:rPr>
              <w:t>이므로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실제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동작값에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유의</w:t>
            </w:r>
          </w:p>
        </w:tc>
      </w:tr>
      <w:tr w:rsidR="00AF4D24" w:rsidRPr="00AF4D24" w14:paraId="542399A3" w14:textId="77777777">
        <w:tc>
          <w:tcPr>
            <w:tcW w:w="0" w:type="auto"/>
          </w:tcPr>
          <w:p w14:paraId="559B5C0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MAX_FOLLOWUP_PER_QUESTION</w:t>
            </w:r>
          </w:p>
        </w:tc>
        <w:tc>
          <w:tcPr>
            <w:tcW w:w="0" w:type="auto"/>
          </w:tcPr>
          <w:p w14:paraId="4427517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336C130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2</w:t>
            </w:r>
          </w:p>
        </w:tc>
      </w:tr>
      <w:tr w:rsidR="00AF4D24" w:rsidRPr="00AF4D24" w14:paraId="7358A188" w14:textId="77777777">
        <w:tc>
          <w:tcPr>
            <w:tcW w:w="0" w:type="auto"/>
          </w:tcPr>
          <w:p w14:paraId="74C9D9B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RUBRIC_MIN_COUNT</w:t>
            </w:r>
            <w:r w:rsidRPr="00AF4D24">
              <w:rPr>
                <w:noProof/>
                <w:color w:val="000000" w:themeColor="text1"/>
              </w:rPr>
              <w:t xml:space="preserve"> /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RUBRIC_MAX_COUNT</w:t>
            </w:r>
          </w:p>
        </w:tc>
        <w:tc>
          <w:tcPr>
            <w:tcW w:w="0" w:type="auto"/>
          </w:tcPr>
          <w:p w14:paraId="7EB2BAC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29B3D75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2 / 3</w:t>
            </w:r>
          </w:p>
        </w:tc>
      </w:tr>
      <w:tr w:rsidR="00AF4D24" w:rsidRPr="00AF4D24" w14:paraId="131589FF" w14:textId="77777777">
        <w:tc>
          <w:tcPr>
            <w:tcW w:w="0" w:type="auto"/>
          </w:tcPr>
          <w:p w14:paraId="2A39CD7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RAG_TOP_K</w:t>
            </w:r>
            <w:r w:rsidRPr="00AF4D24">
              <w:rPr>
                <w:noProof/>
                <w:color w:val="000000" w:themeColor="text1"/>
              </w:rPr>
              <w:t xml:space="preserve"> /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CS_TOP_K</w:t>
            </w:r>
          </w:p>
        </w:tc>
        <w:tc>
          <w:tcPr>
            <w:tcW w:w="0" w:type="auto"/>
          </w:tcPr>
          <w:p w14:paraId="068B961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340A882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5 / 4</w:t>
            </w:r>
          </w:p>
        </w:tc>
      </w:tr>
      <w:tr w:rsidR="00AF4D24" w:rsidRPr="00AF4D24" w14:paraId="4785651F" w14:textId="77777777">
        <w:tc>
          <w:tcPr>
            <w:tcW w:w="0" w:type="auto"/>
          </w:tcPr>
          <w:p w14:paraId="3C5BC8F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CS_RELEVANCE_DISTANCE_THRESHOLD</w:t>
            </w:r>
          </w:p>
        </w:tc>
        <w:tc>
          <w:tcPr>
            <w:tcW w:w="0" w:type="auto"/>
          </w:tcPr>
          <w:p w14:paraId="2839709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3EA127E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0.45</w:t>
            </w:r>
          </w:p>
        </w:tc>
      </w:tr>
      <w:tr w:rsidR="00AF4D24" w:rsidRPr="00AF4D24" w14:paraId="741F8841" w14:textId="77777777">
        <w:tc>
          <w:tcPr>
            <w:tcW w:w="0" w:type="auto"/>
          </w:tcPr>
          <w:p w14:paraId="63852EA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APP_ENV</w:t>
            </w:r>
          </w:p>
        </w:tc>
        <w:tc>
          <w:tcPr>
            <w:tcW w:w="0" w:type="auto"/>
          </w:tcPr>
          <w:p w14:paraId="075C899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0416A75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development</w:t>
            </w:r>
          </w:p>
        </w:tc>
      </w:tr>
    </w:tbl>
    <w:p w14:paraId="78BB0DE9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4.6 </w:t>
      </w:r>
      <w:r w:rsidRPr="00AF4D24">
        <w:rPr>
          <w:b w:val="0"/>
          <w:noProof/>
          <w:color w:val="000000" w:themeColor="text1"/>
        </w:rPr>
        <w:t>분석</w:t>
      </w:r>
      <w:r w:rsidRPr="00AF4D24">
        <w:rPr>
          <w:b w:val="0"/>
          <w:noProof/>
          <w:color w:val="000000" w:themeColor="text1"/>
        </w:rPr>
        <w:t xml:space="preserve"> AI </w:t>
      </w:r>
      <w:r w:rsidRPr="00AF4D24">
        <w:rPr>
          <w:rStyle w:val="InlineCode"/>
          <w:b w:val="0"/>
          <w:noProof/>
          <w:color w:val="000000" w:themeColor="text1"/>
          <w:highlight w:val="none"/>
        </w:rPr>
        <w:t>ai-evaluate/.env</w:t>
      </w:r>
    </w:p>
    <w:p w14:paraId="3B119DDA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ai-evaluate/config.py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Pydantic Settings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기준으로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작성한다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모든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항목에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코드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기본값은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있지만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모델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파일이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경로에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있어야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분석이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가능하다</w:t>
      </w:r>
      <w:r w:rsidRPr="00AF4D24">
        <w:rPr>
          <w:noProof/>
          <w:color w:val="000000" w:themeColor="text1"/>
          <w:lang w:eastAsia="ko-K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0"/>
        <w:gridCol w:w="5096"/>
      </w:tblGrid>
      <w:tr w:rsidR="00AF4D24" w:rsidRPr="00AF4D24" w14:paraId="63CF5082" w14:textId="77777777">
        <w:tc>
          <w:tcPr>
            <w:tcW w:w="0" w:type="auto"/>
          </w:tcPr>
          <w:p w14:paraId="2DE197E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변수</w:t>
            </w:r>
          </w:p>
        </w:tc>
        <w:tc>
          <w:tcPr>
            <w:tcW w:w="0" w:type="auto"/>
          </w:tcPr>
          <w:p w14:paraId="428E2FD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기본값</w:t>
            </w:r>
            <w:r w:rsidRPr="00AF4D24">
              <w:rPr>
                <w:noProof/>
                <w:color w:val="000000" w:themeColor="text1"/>
              </w:rPr>
              <w:t>/</w:t>
            </w:r>
            <w:r w:rsidRPr="00AF4D24">
              <w:rPr>
                <w:noProof/>
                <w:color w:val="000000" w:themeColor="text1"/>
              </w:rPr>
              <w:t>설명</w:t>
            </w:r>
          </w:p>
        </w:tc>
      </w:tr>
      <w:tr w:rsidR="00AF4D24" w:rsidRPr="00AF4D24" w14:paraId="23538EFD" w14:textId="77777777">
        <w:tc>
          <w:tcPr>
            <w:tcW w:w="0" w:type="auto"/>
          </w:tcPr>
          <w:p w14:paraId="2350648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CELERY_BROKER_URL</w:t>
            </w:r>
          </w:p>
        </w:tc>
        <w:tc>
          <w:tcPr>
            <w:tcW w:w="0" w:type="auto"/>
          </w:tcPr>
          <w:p w14:paraId="5E2DEFC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redis://redis:6379/0</w:t>
            </w:r>
            <w:r w:rsidRPr="00AF4D24">
              <w:rPr>
                <w:noProof/>
                <w:color w:val="000000" w:themeColor="text1"/>
              </w:rPr>
              <w:t>; queue profile</w:t>
            </w:r>
            <w:r w:rsidRPr="00AF4D24">
              <w:rPr>
                <w:noProof/>
                <w:color w:val="000000" w:themeColor="text1"/>
              </w:rPr>
              <w:t>에서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사용</w:t>
            </w:r>
          </w:p>
        </w:tc>
      </w:tr>
      <w:tr w:rsidR="00AF4D24" w:rsidRPr="00AF4D24" w14:paraId="20C42D66" w14:textId="77777777">
        <w:tc>
          <w:tcPr>
            <w:tcW w:w="0" w:type="auto"/>
          </w:tcPr>
          <w:p w14:paraId="57A14B8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CELERY_RESULT_BACKEND</w:t>
            </w:r>
          </w:p>
        </w:tc>
        <w:tc>
          <w:tcPr>
            <w:tcW w:w="0" w:type="auto"/>
          </w:tcPr>
          <w:p w14:paraId="61DAC4F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redis://redis:6379/1</w:t>
            </w:r>
          </w:p>
        </w:tc>
      </w:tr>
      <w:tr w:rsidR="00AF4D24" w:rsidRPr="00AF4D24" w14:paraId="003F6389" w14:textId="77777777">
        <w:tc>
          <w:tcPr>
            <w:tcW w:w="0" w:type="auto"/>
          </w:tcPr>
          <w:p w14:paraId="210E75D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STORAGE_BACKEND</w:t>
            </w:r>
          </w:p>
        </w:tc>
        <w:tc>
          <w:tcPr>
            <w:tcW w:w="0" w:type="auto"/>
          </w:tcPr>
          <w:p w14:paraId="42CAFC57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local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; </w:t>
            </w:r>
            <w:r w:rsidRPr="00AF4D24">
              <w:rPr>
                <w:noProof/>
                <w:color w:val="000000" w:themeColor="text1"/>
                <w:lang w:eastAsia="ko-KR"/>
              </w:rPr>
              <w:t>분산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배포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코드가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지원하는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저장소로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변경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필요</w:t>
            </w:r>
          </w:p>
        </w:tc>
      </w:tr>
      <w:tr w:rsidR="00AF4D24" w:rsidRPr="00AF4D24" w14:paraId="0D0BB6FA" w14:textId="77777777">
        <w:tc>
          <w:tcPr>
            <w:tcW w:w="0" w:type="auto"/>
          </w:tcPr>
          <w:p w14:paraId="1ADA2EA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MEDIA_DIR</w:t>
            </w:r>
          </w:p>
        </w:tc>
        <w:tc>
          <w:tcPr>
            <w:tcW w:w="0" w:type="auto"/>
          </w:tcPr>
          <w:p w14:paraId="3F3C72C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/app/media</w:t>
            </w:r>
            <w:r w:rsidRPr="00AF4D24">
              <w:rPr>
                <w:noProof/>
                <w:color w:val="000000" w:themeColor="text1"/>
              </w:rPr>
              <w:t>; Compose named volume</w:t>
            </w:r>
            <w:r w:rsidRPr="00AF4D24">
              <w:rPr>
                <w:noProof/>
                <w:color w:val="000000" w:themeColor="text1"/>
              </w:rPr>
              <w:t>으로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영속화</w:t>
            </w:r>
            <w:r w:rsidRPr="00AF4D24">
              <w:rPr>
                <w:noProof/>
                <w:color w:val="000000" w:themeColor="text1"/>
              </w:rPr>
              <w:t>/</w:t>
            </w:r>
            <w:r w:rsidRPr="00AF4D24">
              <w:rPr>
                <w:noProof/>
                <w:color w:val="000000" w:themeColor="text1"/>
              </w:rPr>
              <w:t>공유</w:t>
            </w:r>
          </w:p>
        </w:tc>
      </w:tr>
      <w:tr w:rsidR="00AF4D24" w:rsidRPr="00AF4D24" w14:paraId="022458C1" w14:textId="77777777">
        <w:tc>
          <w:tcPr>
            <w:tcW w:w="0" w:type="auto"/>
          </w:tcPr>
          <w:p w14:paraId="15774C4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BLINK_EAR_THRESHOLD</w:t>
            </w:r>
          </w:p>
        </w:tc>
        <w:tc>
          <w:tcPr>
            <w:tcW w:w="0" w:type="auto"/>
          </w:tcPr>
          <w:p w14:paraId="1CB5B66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0.21</w:t>
            </w:r>
          </w:p>
        </w:tc>
      </w:tr>
      <w:tr w:rsidR="00AF4D24" w:rsidRPr="00AF4D24" w14:paraId="42B5A469" w14:textId="77777777">
        <w:tc>
          <w:tcPr>
            <w:tcW w:w="0" w:type="auto"/>
          </w:tcPr>
          <w:p w14:paraId="476D9FD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GAZE_DEVIATION_THRESHOLD</w:t>
            </w:r>
          </w:p>
        </w:tc>
        <w:tc>
          <w:tcPr>
            <w:tcW w:w="0" w:type="auto"/>
          </w:tcPr>
          <w:p w14:paraId="53997F4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0.15</w:t>
            </w:r>
          </w:p>
        </w:tc>
      </w:tr>
      <w:tr w:rsidR="00AF4D24" w:rsidRPr="00AF4D24" w14:paraId="693B1DC1" w14:textId="77777777">
        <w:tc>
          <w:tcPr>
            <w:tcW w:w="0" w:type="auto"/>
          </w:tcPr>
          <w:p w14:paraId="4D71182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MAX_FACE_FRAMES</w:t>
            </w:r>
          </w:p>
        </w:tc>
        <w:tc>
          <w:tcPr>
            <w:tcW w:w="0" w:type="auto"/>
          </w:tcPr>
          <w:p w14:paraId="06B8590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3000</w:t>
            </w:r>
          </w:p>
        </w:tc>
      </w:tr>
      <w:tr w:rsidR="00AF4D24" w:rsidRPr="00AF4D24" w14:paraId="602AAF91" w14:textId="77777777">
        <w:tc>
          <w:tcPr>
            <w:tcW w:w="0" w:type="auto"/>
          </w:tcPr>
          <w:p w14:paraId="1BF15D44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FACE_MODEL_PATH</w:t>
            </w:r>
          </w:p>
        </w:tc>
        <w:tc>
          <w:tcPr>
            <w:tcW w:w="0" w:type="auto"/>
          </w:tcPr>
          <w:p w14:paraId="1593BF9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core/face/model/face_mlp.pt</w:t>
            </w:r>
          </w:p>
        </w:tc>
      </w:tr>
      <w:tr w:rsidR="00AF4D24" w:rsidRPr="00AF4D24" w14:paraId="13E12807" w14:textId="77777777">
        <w:tc>
          <w:tcPr>
            <w:tcW w:w="0" w:type="auto"/>
          </w:tcPr>
          <w:p w14:paraId="609E3D1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FACE_SCALER_PATH</w:t>
            </w:r>
          </w:p>
        </w:tc>
        <w:tc>
          <w:tcPr>
            <w:tcW w:w="0" w:type="auto"/>
          </w:tcPr>
          <w:p w14:paraId="319A9F6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core/face/model/face_scaler.json</w:t>
            </w:r>
          </w:p>
        </w:tc>
      </w:tr>
      <w:tr w:rsidR="00AF4D24" w:rsidRPr="00AF4D24" w14:paraId="478EBF43" w14:textId="77777777">
        <w:tc>
          <w:tcPr>
            <w:tcW w:w="0" w:type="auto"/>
          </w:tcPr>
          <w:p w14:paraId="3FC95B9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FACE_IDEAL_TENSION</w:t>
            </w:r>
          </w:p>
        </w:tc>
        <w:tc>
          <w:tcPr>
            <w:tcW w:w="0" w:type="auto"/>
          </w:tcPr>
          <w:p w14:paraId="2ACAF7B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0.4</w:t>
            </w:r>
          </w:p>
        </w:tc>
      </w:tr>
      <w:tr w:rsidR="00AF4D24" w:rsidRPr="00AF4D24" w14:paraId="443F8437" w14:textId="77777777">
        <w:tc>
          <w:tcPr>
            <w:tcW w:w="0" w:type="auto"/>
          </w:tcPr>
          <w:p w14:paraId="4A4C509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FACE_TENSION_SCORE_WIDTH</w:t>
            </w:r>
          </w:p>
        </w:tc>
        <w:tc>
          <w:tcPr>
            <w:tcW w:w="0" w:type="auto"/>
          </w:tcPr>
          <w:p w14:paraId="6CBDB11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0.35</w:t>
            </w:r>
          </w:p>
        </w:tc>
      </w:tr>
      <w:tr w:rsidR="00AF4D24" w:rsidRPr="00AF4D24" w14:paraId="4A1EFAB1" w14:textId="77777777">
        <w:tc>
          <w:tcPr>
            <w:tcW w:w="0" w:type="auto"/>
          </w:tcPr>
          <w:p w14:paraId="53C0091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VOICE_SAMPLE_RATE</w:t>
            </w:r>
          </w:p>
        </w:tc>
        <w:tc>
          <w:tcPr>
            <w:tcW w:w="0" w:type="auto"/>
          </w:tcPr>
          <w:p w14:paraId="092ACD9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16000</w:t>
            </w:r>
            <w:r w:rsidRPr="00AF4D24">
              <w:rPr>
                <w:noProof/>
                <w:color w:val="000000" w:themeColor="text1"/>
              </w:rPr>
              <w:t xml:space="preserve"> Hz</w:t>
            </w:r>
          </w:p>
        </w:tc>
      </w:tr>
      <w:tr w:rsidR="00AF4D24" w:rsidRPr="00AF4D24" w14:paraId="1B2FB5CA" w14:textId="77777777">
        <w:tc>
          <w:tcPr>
            <w:tcW w:w="0" w:type="auto"/>
          </w:tcPr>
          <w:p w14:paraId="21843F6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PRAAT_PITCH_FLOOR</w:t>
            </w:r>
            <w:r w:rsidRPr="00AF4D24">
              <w:rPr>
                <w:noProof/>
                <w:color w:val="000000" w:themeColor="text1"/>
              </w:rPr>
              <w:t xml:space="preserve"> /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PRAAT_PITCH_CEILING</w:t>
            </w:r>
          </w:p>
        </w:tc>
        <w:tc>
          <w:tcPr>
            <w:tcW w:w="0" w:type="auto"/>
          </w:tcPr>
          <w:p w14:paraId="698129D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75.0</w:t>
            </w:r>
            <w:r w:rsidRPr="00AF4D24">
              <w:rPr>
                <w:noProof/>
                <w:color w:val="000000" w:themeColor="text1"/>
              </w:rPr>
              <w:t xml:space="preserve"> /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400.0</w:t>
            </w:r>
            <w:r w:rsidRPr="00AF4D24">
              <w:rPr>
                <w:noProof/>
                <w:color w:val="000000" w:themeColor="text1"/>
              </w:rPr>
              <w:t xml:space="preserve"> Hz</w:t>
            </w:r>
          </w:p>
        </w:tc>
      </w:tr>
      <w:tr w:rsidR="00AF4D24" w:rsidRPr="00AF4D24" w14:paraId="40BD12C6" w14:textId="77777777">
        <w:tc>
          <w:tcPr>
            <w:tcW w:w="0" w:type="auto"/>
          </w:tcPr>
          <w:p w14:paraId="105DCA3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lastRenderedPageBreak/>
              <w:t>VOICE_MODEL_PATH</w:t>
            </w:r>
          </w:p>
        </w:tc>
        <w:tc>
          <w:tcPr>
            <w:tcW w:w="0" w:type="auto"/>
          </w:tcPr>
          <w:p w14:paraId="7922A26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core/voice/model/voice_mlp.pt</w:t>
            </w:r>
          </w:p>
        </w:tc>
      </w:tr>
      <w:tr w:rsidR="00AF4D24" w:rsidRPr="00AF4D24" w14:paraId="1D81F92C" w14:textId="77777777">
        <w:tc>
          <w:tcPr>
            <w:tcW w:w="0" w:type="auto"/>
          </w:tcPr>
          <w:p w14:paraId="3086092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VOICE_SCALER_PATH</w:t>
            </w:r>
          </w:p>
        </w:tc>
        <w:tc>
          <w:tcPr>
            <w:tcW w:w="0" w:type="auto"/>
          </w:tcPr>
          <w:p w14:paraId="211AD59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core/voice/model/voice_scaler.json</w:t>
            </w:r>
          </w:p>
        </w:tc>
      </w:tr>
      <w:tr w:rsidR="00AF4D24" w:rsidRPr="00AF4D24" w14:paraId="16CC3A9F" w14:textId="77777777">
        <w:tc>
          <w:tcPr>
            <w:tcW w:w="0" w:type="auto"/>
          </w:tcPr>
          <w:p w14:paraId="1E40E09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VOICE_IDEAL_TENSION</w:t>
            </w:r>
          </w:p>
        </w:tc>
        <w:tc>
          <w:tcPr>
            <w:tcW w:w="0" w:type="auto"/>
          </w:tcPr>
          <w:p w14:paraId="39F5690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0.4</w:t>
            </w:r>
          </w:p>
        </w:tc>
      </w:tr>
      <w:tr w:rsidR="00AF4D24" w:rsidRPr="00AF4D24" w14:paraId="0636E91D" w14:textId="77777777">
        <w:tc>
          <w:tcPr>
            <w:tcW w:w="0" w:type="auto"/>
          </w:tcPr>
          <w:p w14:paraId="33F194E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VOICE_TENSION_SCORE_WIDTH</w:t>
            </w:r>
          </w:p>
        </w:tc>
        <w:tc>
          <w:tcPr>
            <w:tcW w:w="0" w:type="auto"/>
          </w:tcPr>
          <w:p w14:paraId="55E9D25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0.35</w:t>
            </w:r>
          </w:p>
        </w:tc>
      </w:tr>
      <w:tr w:rsidR="00AF4D24" w:rsidRPr="00AF4D24" w14:paraId="1DDA75E8" w14:textId="77777777">
        <w:tc>
          <w:tcPr>
            <w:tcW w:w="0" w:type="auto"/>
          </w:tcPr>
          <w:p w14:paraId="0399B60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VOICE_CONCURRENCY</w:t>
            </w:r>
          </w:p>
        </w:tc>
        <w:tc>
          <w:tcPr>
            <w:tcW w:w="0" w:type="auto"/>
          </w:tcPr>
          <w:p w14:paraId="3AE92919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  <w:lang w:eastAsia="ko-KR"/>
              </w:rPr>
              <w:t>2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; </w:t>
            </w:r>
            <w:r w:rsidRPr="00AF4D24">
              <w:rPr>
                <w:noProof/>
                <w:color w:val="000000" w:themeColor="text1"/>
                <w:lang w:eastAsia="ko-KR"/>
              </w:rPr>
              <w:t>프로세스당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동시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음성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분석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수</w:t>
            </w:r>
          </w:p>
        </w:tc>
      </w:tr>
      <w:tr w:rsidR="00AF4D24" w:rsidRPr="00AF4D24" w14:paraId="16708B84" w14:textId="77777777">
        <w:tc>
          <w:tcPr>
            <w:tcW w:w="0" w:type="auto"/>
          </w:tcPr>
          <w:p w14:paraId="60EA063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MAX_AUDIO_BYTES</w:t>
            </w:r>
          </w:p>
        </w:tc>
        <w:tc>
          <w:tcPr>
            <w:tcW w:w="0" w:type="auto"/>
          </w:tcPr>
          <w:p w14:paraId="0CFE64E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31457280</w:t>
            </w:r>
            <w:r w:rsidRPr="00AF4D24">
              <w:rPr>
                <w:noProof/>
                <w:color w:val="000000" w:themeColor="text1"/>
              </w:rPr>
              <w:t xml:space="preserve"> (30 MB)</w:t>
            </w:r>
          </w:p>
        </w:tc>
      </w:tr>
      <w:tr w:rsidR="00AF4D24" w:rsidRPr="00AF4D24" w14:paraId="2668C3D8" w14:textId="77777777">
        <w:tc>
          <w:tcPr>
            <w:tcW w:w="0" w:type="auto"/>
          </w:tcPr>
          <w:p w14:paraId="76A50BE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VOICE_TIMEOUT_SEC</w:t>
            </w:r>
          </w:p>
        </w:tc>
        <w:tc>
          <w:tcPr>
            <w:tcW w:w="0" w:type="auto"/>
          </w:tcPr>
          <w:p w14:paraId="34C5E18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120.0</w:t>
            </w:r>
            <w:r w:rsidRPr="00AF4D24">
              <w:rPr>
                <w:noProof/>
                <w:color w:val="000000" w:themeColor="text1"/>
              </w:rPr>
              <w:t>초</w:t>
            </w:r>
          </w:p>
        </w:tc>
      </w:tr>
      <w:tr w:rsidR="00AF4D24" w:rsidRPr="00AF4D24" w14:paraId="6923CA3E" w14:textId="77777777">
        <w:tc>
          <w:tcPr>
            <w:tcW w:w="0" w:type="auto"/>
          </w:tcPr>
          <w:p w14:paraId="1C2DEEDE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APP_ENV</w:t>
            </w:r>
          </w:p>
        </w:tc>
        <w:tc>
          <w:tcPr>
            <w:tcW w:w="0" w:type="auto"/>
          </w:tcPr>
          <w:p w14:paraId="2931735F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development</w:t>
            </w:r>
          </w:p>
        </w:tc>
      </w:tr>
    </w:tbl>
    <w:p w14:paraId="1D129859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  <w:lang w:eastAsia="ko-KR"/>
        </w:rPr>
        <w:t>해당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디렉터리에는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.env.example</w:t>
      </w:r>
      <w:r w:rsidRPr="00AF4D24">
        <w:rPr>
          <w:noProof/>
          <w:color w:val="000000" w:themeColor="text1"/>
          <w:lang w:eastAsia="ko-KR"/>
        </w:rPr>
        <w:t>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없으므로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config.py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최종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기준으로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삼아야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</w:rPr>
        <w:t>Dockerfile</w:t>
      </w:r>
      <w:r w:rsidRPr="00AF4D24">
        <w:rPr>
          <w:noProof/>
          <w:color w:val="000000" w:themeColor="text1"/>
        </w:rPr>
        <w:t>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config.py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api/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core/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worker/</w:t>
      </w:r>
      <w:r w:rsidRPr="00AF4D24">
        <w:rPr>
          <w:noProof/>
          <w:color w:val="000000" w:themeColor="text1"/>
        </w:rPr>
        <w:t>만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복사하므로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core/face/model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core/voice/model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산출물이</w:t>
      </w:r>
      <w:r w:rsidRPr="00AF4D24">
        <w:rPr>
          <w:noProof/>
          <w:color w:val="000000" w:themeColor="text1"/>
        </w:rPr>
        <w:t xml:space="preserve"> clone </w:t>
      </w:r>
      <w:r w:rsidRPr="00AF4D24">
        <w:rPr>
          <w:noProof/>
          <w:color w:val="000000" w:themeColor="text1"/>
        </w:rPr>
        <w:t>결과에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존재하는지와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이미지에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포함되는지를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배포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전에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확인한다</w:t>
      </w:r>
      <w:r w:rsidRPr="00AF4D24">
        <w:rPr>
          <w:noProof/>
          <w:color w:val="000000" w:themeColor="text1"/>
        </w:rPr>
        <w:t>.</w:t>
      </w:r>
    </w:p>
    <w:p w14:paraId="6D6B506B" w14:textId="77777777" w:rsidR="006E3E92" w:rsidRPr="00AF4D24" w:rsidRDefault="00974B3A">
      <w:pPr>
        <w:pStyle w:val="2"/>
        <w:rPr>
          <w:b w:val="0"/>
          <w:i w:val="0"/>
          <w:color w:val="000000" w:themeColor="text1"/>
          <w:lang w:eastAsia="ko-KR"/>
        </w:rPr>
      </w:pPr>
      <w:r w:rsidRPr="00AF4D24">
        <w:rPr>
          <w:b w:val="0"/>
          <w:i w:val="0"/>
          <w:noProof/>
          <w:color w:val="000000" w:themeColor="text1"/>
          <w:lang w:eastAsia="ko-KR"/>
        </w:rPr>
        <w:t xml:space="preserve">5. </w:t>
      </w:r>
      <w:r w:rsidRPr="00AF4D24">
        <w:rPr>
          <w:b w:val="0"/>
          <w:i w:val="0"/>
          <w:noProof/>
          <w:color w:val="000000" w:themeColor="text1"/>
          <w:lang w:eastAsia="ko-KR"/>
        </w:rPr>
        <w:t>로컬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i w:val="0"/>
          <w:noProof/>
          <w:color w:val="000000" w:themeColor="text1"/>
          <w:lang w:eastAsia="ko-KR"/>
        </w:rPr>
        <w:t>빌드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i w:val="0"/>
          <w:noProof/>
          <w:color w:val="000000" w:themeColor="text1"/>
          <w:lang w:eastAsia="ko-KR"/>
        </w:rPr>
        <w:t>및</w:t>
      </w:r>
      <w:r w:rsidRPr="00AF4D24">
        <w:rPr>
          <w:b w:val="0"/>
          <w:i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i w:val="0"/>
          <w:noProof/>
          <w:color w:val="000000" w:themeColor="text1"/>
          <w:lang w:eastAsia="ko-KR"/>
        </w:rPr>
        <w:t>실행</w:t>
      </w:r>
    </w:p>
    <w:p w14:paraId="48F8FAA7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>5.1 MySQL</w:t>
      </w:r>
      <w:r w:rsidRPr="00AF4D24">
        <w:rPr>
          <w:b w:val="0"/>
          <w:noProof/>
          <w:color w:val="000000" w:themeColor="text1"/>
          <w:lang w:eastAsia="ko-KR"/>
        </w:rPr>
        <w:t>과</w:t>
      </w:r>
      <w:r w:rsidRPr="00AF4D24">
        <w:rPr>
          <w:b w:val="0"/>
          <w:noProof/>
          <w:color w:val="000000" w:themeColor="text1"/>
          <w:lang w:eastAsia="ko-KR"/>
        </w:rPr>
        <w:t xml:space="preserve"> Redis</w:t>
      </w:r>
    </w:p>
    <w:p w14:paraId="12B4B429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be/infra</w:t>
      </w:r>
      <w:r w:rsidRPr="00AF4D24">
        <w:rPr>
          <w:noProof/>
          <w:color w:val="000000" w:themeColor="text1"/>
        </w:rPr>
        <w:br/>
        <w:t>docker compose up -d</w:t>
      </w:r>
      <w:r w:rsidRPr="00AF4D24">
        <w:rPr>
          <w:noProof/>
          <w:color w:val="000000" w:themeColor="text1"/>
        </w:rPr>
        <w:br/>
        <w:t>docker compose ps</w:t>
      </w:r>
    </w:p>
    <w:p w14:paraId="3970340E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최초</w:t>
      </w:r>
      <w:r w:rsidRPr="00AF4D24">
        <w:rPr>
          <w:noProof/>
          <w:color w:val="000000" w:themeColor="text1"/>
          <w:lang w:eastAsia="ko-KR"/>
        </w:rPr>
        <w:t xml:space="preserve"> DB </w:t>
      </w:r>
      <w:r w:rsidRPr="00AF4D24">
        <w:rPr>
          <w:noProof/>
          <w:color w:val="000000" w:themeColor="text1"/>
          <w:lang w:eastAsia="ko-KR"/>
        </w:rPr>
        <w:t>생성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스키마를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수동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적용한다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애플리케이션의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ddl-auto=validate</w:t>
      </w:r>
      <w:r w:rsidRPr="00AF4D24">
        <w:rPr>
          <w:noProof/>
          <w:color w:val="000000" w:themeColor="text1"/>
          <w:lang w:eastAsia="ko-KR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spring.sql.init.mode=never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때문에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자동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생성</w:t>
      </w:r>
      <w:r w:rsidRPr="00AF4D24">
        <w:rPr>
          <w:noProof/>
          <w:color w:val="000000" w:themeColor="text1"/>
          <w:lang w:eastAsia="ko-KR"/>
        </w:rPr>
        <w:t>/</w:t>
      </w:r>
      <w:r w:rsidRPr="00AF4D24">
        <w:rPr>
          <w:noProof/>
          <w:color w:val="000000" w:themeColor="text1"/>
          <w:lang w:eastAsia="ko-KR"/>
        </w:rPr>
        <w:t>초기화되지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>.</w:t>
      </w:r>
    </w:p>
    <w:p w14:paraId="2089C88A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mysql -h 127.0.0.1 -P 3307 -u &lt;MYSQL_USER&gt; -p &lt;MYSQL_DATABASE&gt; &lt; ../src/main/resources/schema.sql</w:t>
      </w:r>
      <w:r w:rsidRPr="00AF4D24">
        <w:rPr>
          <w:noProof/>
          <w:color w:val="000000" w:themeColor="text1"/>
        </w:rPr>
        <w:br/>
        <w:t># 샘플 데이터가 필요할 때만 data.sql을 검토 후 적용</w:t>
      </w:r>
    </w:p>
    <w:p w14:paraId="60DF2C99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5.2 Spring Boot </w:t>
      </w:r>
      <w:r w:rsidRPr="00AF4D24">
        <w:rPr>
          <w:b w:val="0"/>
          <w:noProof/>
          <w:color w:val="000000" w:themeColor="text1"/>
        </w:rPr>
        <w:t>백엔드</w:t>
      </w:r>
    </w:p>
    <w:p w14:paraId="6CBEDAF2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Windows PowerShell</w:t>
      </w:r>
      <w:r w:rsidRPr="00AF4D24">
        <w:rPr>
          <w:noProof/>
          <w:color w:val="000000" w:themeColor="text1"/>
        </w:rPr>
        <w:t>에서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현재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세션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환경변수를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주입한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뒤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실행하는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예</w:t>
      </w:r>
      <w:r w:rsidRPr="00AF4D24">
        <w:rPr>
          <w:noProof/>
          <w:color w:val="000000" w:themeColor="text1"/>
        </w:rPr>
        <w:t>:</w:t>
      </w:r>
    </w:p>
    <w:p w14:paraId="70E26F4C" w14:textId="77777777" w:rsidR="006E3E92" w:rsidRPr="00AF4D24" w:rsidRDefault="00974B3A">
      <w:pPr>
        <w:pStyle w:val="FencedCodepowershell"/>
        <w:rPr>
          <w:color w:val="000000" w:themeColor="text1"/>
        </w:rPr>
      </w:pPr>
      <w:r w:rsidRPr="00AF4D24">
        <w:rPr>
          <w:noProof/>
          <w:color w:val="000000" w:themeColor="text1"/>
        </w:rPr>
        <w:t>cd be</w:t>
      </w:r>
      <w:r w:rsidRPr="00AF4D24">
        <w:rPr>
          <w:noProof/>
          <w:color w:val="000000" w:themeColor="text1"/>
        </w:rPr>
        <w:br/>
        <w:t>$env:MYSQL_DATABASE='ait'</w:t>
      </w:r>
      <w:r w:rsidRPr="00AF4D24">
        <w:rPr>
          <w:noProof/>
          <w:color w:val="000000" w:themeColor="text1"/>
        </w:rPr>
        <w:br/>
        <w:t># 나머지 필수 환경변수도 같은 방식으로 주입</w:t>
      </w:r>
      <w:r w:rsidRPr="00AF4D24">
        <w:rPr>
          <w:noProof/>
          <w:color w:val="000000" w:themeColor="text1"/>
        </w:rPr>
        <w:br/>
        <w:t>.\gradlew.bat clean bootJar</w:t>
      </w:r>
      <w:r w:rsidRPr="00AF4D24">
        <w:rPr>
          <w:noProof/>
          <w:color w:val="000000" w:themeColor="text1"/>
        </w:rPr>
        <w:br/>
        <w:t>java -jar .\build\libs\aitServer-0.0.1-SNAPSHOT.jar</w:t>
      </w:r>
    </w:p>
    <w:p w14:paraId="39D49A57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macOS/Linux:</w:t>
      </w:r>
    </w:p>
    <w:p w14:paraId="2C31CC74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be</w:t>
      </w:r>
      <w:r w:rsidRPr="00AF4D24">
        <w:rPr>
          <w:noProof/>
          <w:color w:val="000000" w:themeColor="text1"/>
        </w:rPr>
        <w:br/>
        <w:t>./gradlew clean bootJar</w:t>
      </w:r>
      <w:r w:rsidRPr="00AF4D24">
        <w:rPr>
          <w:noProof/>
          <w:color w:val="000000" w:themeColor="text1"/>
        </w:rPr>
        <w:br/>
        <w:t>java -jar build/libs/aitServer-0.0.1-SNAPSHOT.jar</w:t>
      </w:r>
    </w:p>
    <w:p w14:paraId="0D7D579C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lastRenderedPageBreak/>
        <w:t>개발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./gradlew bootRun</w:t>
      </w:r>
      <w:r w:rsidRPr="00AF4D24">
        <w:rPr>
          <w:noProof/>
          <w:color w:val="000000" w:themeColor="text1"/>
          <w:lang w:eastAsia="ko-KR"/>
        </w:rPr>
        <w:t xml:space="preserve">, </w:t>
      </w:r>
      <w:r w:rsidRPr="00AF4D24">
        <w:rPr>
          <w:noProof/>
          <w:color w:val="000000" w:themeColor="text1"/>
          <w:lang w:eastAsia="ko-KR"/>
        </w:rPr>
        <w:t>검증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포함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전체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./gradlew clean build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있다</w:t>
      </w:r>
      <w:r w:rsidRPr="00AF4D24">
        <w:rPr>
          <w:noProof/>
          <w:color w:val="000000" w:themeColor="text1"/>
          <w:lang w:eastAsia="ko-KR"/>
        </w:rPr>
        <w:t>. Jenkins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현재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명령은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테스트를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제외한다</w:t>
      </w:r>
      <w:r w:rsidRPr="00AF4D24">
        <w:rPr>
          <w:noProof/>
          <w:color w:val="000000" w:themeColor="text1"/>
          <w:lang w:eastAsia="ko-KR"/>
        </w:rPr>
        <w:t>.</w:t>
      </w:r>
    </w:p>
    <w:p w14:paraId="1C96AA81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./gradlew clean bootJar -x test --no-daemon</w:t>
      </w:r>
    </w:p>
    <w:p w14:paraId="5B17DE7E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5.3 </w:t>
      </w:r>
      <w:r w:rsidRPr="00AF4D24">
        <w:rPr>
          <w:b w:val="0"/>
          <w:noProof/>
          <w:color w:val="000000" w:themeColor="text1"/>
        </w:rPr>
        <w:t>질문</w:t>
      </w:r>
      <w:r w:rsidRPr="00AF4D24">
        <w:rPr>
          <w:b w:val="0"/>
          <w:noProof/>
          <w:color w:val="000000" w:themeColor="text1"/>
        </w:rPr>
        <w:t xml:space="preserve">/RAG AI </w:t>
      </w:r>
      <w:r w:rsidRPr="00AF4D24">
        <w:rPr>
          <w:b w:val="0"/>
          <w:noProof/>
          <w:color w:val="000000" w:themeColor="text1"/>
        </w:rPr>
        <w:t>서버</w:t>
      </w:r>
    </w:p>
    <w:p w14:paraId="3DBF7A7D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ai</w:t>
      </w:r>
      <w:r w:rsidRPr="00AF4D24">
        <w:rPr>
          <w:noProof/>
          <w:color w:val="000000" w:themeColor="text1"/>
        </w:rPr>
        <w:br/>
        <w:t>docker compose up -d --build</w:t>
      </w:r>
      <w:r w:rsidRPr="00AF4D24">
        <w:rPr>
          <w:noProof/>
          <w:color w:val="000000" w:themeColor="text1"/>
        </w:rPr>
        <w:br/>
        <w:t>docker compose logs -f api</w:t>
      </w:r>
    </w:p>
    <w:p w14:paraId="75CAEAC5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API: </w:t>
      </w:r>
      <w:r w:rsidRPr="00AF4D24">
        <w:rPr>
          <w:rStyle w:val="InlineCode"/>
          <w:noProof/>
          <w:color w:val="000000" w:themeColor="text1"/>
          <w:highlight w:val="none"/>
        </w:rPr>
        <w:t>http://localhost:8000</w:t>
      </w:r>
    </w:p>
    <w:p w14:paraId="049D6DD9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Swagger: </w:t>
      </w:r>
      <w:r w:rsidRPr="00AF4D24">
        <w:rPr>
          <w:rStyle w:val="InlineCode"/>
          <w:noProof/>
          <w:color w:val="000000" w:themeColor="text1"/>
          <w:highlight w:val="none"/>
        </w:rPr>
        <w:t>http://localhost:8000/docs</w:t>
      </w:r>
    </w:p>
    <w:p w14:paraId="268BCF10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이미지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중</w:t>
      </w:r>
      <w:r w:rsidRPr="00AF4D24">
        <w:rPr>
          <w:noProof/>
          <w:color w:val="000000" w:themeColor="text1"/>
          <w:lang w:eastAsia="ko-KR"/>
        </w:rPr>
        <w:t xml:space="preserve"> Hugging Face embedding </w:t>
      </w:r>
      <w:r w:rsidRPr="00AF4D24">
        <w:rPr>
          <w:noProof/>
          <w:color w:val="000000" w:themeColor="text1"/>
          <w:lang w:eastAsia="ko-KR"/>
        </w:rPr>
        <w:t>모델을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다운로드하므로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인터넷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연결과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충분한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시간이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필요하다</w:t>
      </w:r>
      <w:r w:rsidRPr="00AF4D24">
        <w:rPr>
          <w:noProof/>
          <w:color w:val="000000" w:themeColor="text1"/>
          <w:lang w:eastAsia="ko-KR"/>
        </w:rPr>
        <w:t>.</w:t>
      </w:r>
    </w:p>
    <w:p w14:paraId="5C935940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Dockerfile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--reload</w:t>
      </w:r>
      <w:r w:rsidRPr="00AF4D24">
        <w:rPr>
          <w:noProof/>
          <w:color w:val="000000" w:themeColor="text1"/>
          <w:lang w:eastAsia="ko-KR"/>
        </w:rPr>
        <w:t>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소스</w:t>
      </w:r>
      <w:r w:rsidRPr="00AF4D24">
        <w:rPr>
          <w:noProof/>
          <w:color w:val="000000" w:themeColor="text1"/>
          <w:lang w:eastAsia="ko-KR"/>
        </w:rPr>
        <w:t xml:space="preserve"> bind mount</w:t>
      </w:r>
      <w:r w:rsidRPr="00AF4D24">
        <w:rPr>
          <w:noProof/>
          <w:color w:val="000000" w:themeColor="text1"/>
          <w:lang w:eastAsia="ko-KR"/>
        </w:rPr>
        <w:t>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개발용이다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운영에서는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--reload</w:t>
      </w:r>
      <w:r w:rsidRPr="00AF4D24">
        <w:rPr>
          <w:noProof/>
          <w:color w:val="000000" w:themeColor="text1"/>
          <w:lang w:eastAsia="ko-KR"/>
        </w:rPr>
        <w:t>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소스</w:t>
      </w:r>
      <w:r w:rsidRPr="00AF4D24">
        <w:rPr>
          <w:noProof/>
          <w:color w:val="000000" w:themeColor="text1"/>
          <w:lang w:eastAsia="ko-KR"/>
        </w:rPr>
        <w:t xml:space="preserve"> mount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제거하고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고정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이미지로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실행한다</w:t>
      </w:r>
      <w:r w:rsidRPr="00AF4D24">
        <w:rPr>
          <w:noProof/>
          <w:color w:val="000000" w:themeColor="text1"/>
          <w:lang w:eastAsia="ko-KR"/>
        </w:rPr>
        <w:t>.</w:t>
      </w:r>
    </w:p>
    <w:p w14:paraId="1BD3CE2F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5.4 </w:t>
      </w:r>
      <w:r w:rsidRPr="00AF4D24">
        <w:rPr>
          <w:b w:val="0"/>
          <w:noProof/>
          <w:color w:val="000000" w:themeColor="text1"/>
        </w:rPr>
        <w:t>분석</w:t>
      </w:r>
      <w:r w:rsidRPr="00AF4D24">
        <w:rPr>
          <w:b w:val="0"/>
          <w:noProof/>
          <w:color w:val="000000" w:themeColor="text1"/>
        </w:rPr>
        <w:t xml:space="preserve"> AI </w:t>
      </w:r>
      <w:r w:rsidRPr="00AF4D24">
        <w:rPr>
          <w:b w:val="0"/>
          <w:noProof/>
          <w:color w:val="000000" w:themeColor="text1"/>
        </w:rPr>
        <w:t>서버</w:t>
      </w:r>
    </w:p>
    <w:p w14:paraId="2799A410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ai-evaluate</w:t>
      </w:r>
      <w:r w:rsidRPr="00AF4D24">
        <w:rPr>
          <w:noProof/>
          <w:color w:val="000000" w:themeColor="text1"/>
        </w:rPr>
        <w:br/>
        <w:t>docker compose up -d --build</w:t>
      </w:r>
      <w:r w:rsidRPr="00AF4D24">
        <w:rPr>
          <w:noProof/>
          <w:color w:val="000000" w:themeColor="text1"/>
        </w:rPr>
        <w:br/>
        <w:t>docker compose logs -f api</w:t>
      </w:r>
    </w:p>
    <w:p w14:paraId="4C37BC20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API: </w:t>
      </w:r>
      <w:r w:rsidRPr="00AF4D24">
        <w:rPr>
          <w:rStyle w:val="InlineCode"/>
          <w:noProof/>
          <w:color w:val="000000" w:themeColor="text1"/>
          <w:highlight w:val="none"/>
        </w:rPr>
        <w:t>http://localhost:8100</w:t>
      </w:r>
    </w:p>
    <w:p w14:paraId="1138E7F4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CPU</w:t>
      </w:r>
      <w:r w:rsidRPr="00AF4D24">
        <w:rPr>
          <w:noProof/>
          <w:color w:val="000000" w:themeColor="text1"/>
          <w:lang w:eastAsia="ko-KR"/>
        </w:rPr>
        <w:t>용</w:t>
      </w:r>
      <w:r w:rsidRPr="00AF4D24">
        <w:rPr>
          <w:noProof/>
          <w:color w:val="000000" w:themeColor="text1"/>
          <w:lang w:eastAsia="ko-KR"/>
        </w:rPr>
        <w:t xml:space="preserve"> PyTorch 2.4.1 </w:t>
      </w:r>
      <w:r w:rsidRPr="00AF4D24">
        <w:rPr>
          <w:noProof/>
          <w:color w:val="000000" w:themeColor="text1"/>
          <w:lang w:eastAsia="ko-KR"/>
        </w:rPr>
        <w:t>및</w:t>
      </w:r>
      <w:r w:rsidRPr="00AF4D24">
        <w:rPr>
          <w:noProof/>
          <w:color w:val="000000" w:themeColor="text1"/>
          <w:lang w:eastAsia="ko-KR"/>
        </w:rPr>
        <w:t xml:space="preserve"> ffmpeg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이미지에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설치된다</w:t>
      </w:r>
      <w:r w:rsidRPr="00AF4D24">
        <w:rPr>
          <w:noProof/>
          <w:color w:val="000000" w:themeColor="text1"/>
          <w:lang w:eastAsia="ko-KR"/>
        </w:rPr>
        <w:t>.</w:t>
      </w:r>
    </w:p>
    <w:p w14:paraId="4F272453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Celery queue </w:t>
      </w:r>
      <w:r w:rsidRPr="00AF4D24">
        <w:rPr>
          <w:noProof/>
          <w:color w:val="000000" w:themeColor="text1"/>
        </w:rPr>
        <w:t>구성이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필요할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때만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docker compose --profile queue up -d --build</w:t>
      </w:r>
      <w:r w:rsidRPr="00AF4D24">
        <w:rPr>
          <w:noProof/>
          <w:color w:val="000000" w:themeColor="text1"/>
        </w:rPr>
        <w:t>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사용한다</w:t>
      </w:r>
      <w:r w:rsidRPr="00AF4D24">
        <w:rPr>
          <w:noProof/>
          <w:color w:val="000000" w:themeColor="text1"/>
        </w:rPr>
        <w:t>.</w:t>
      </w:r>
    </w:p>
    <w:p w14:paraId="2BA97632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>5.5 LiveKit</w:t>
      </w:r>
    </w:p>
    <w:p w14:paraId="1F28212D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be/livekit</w:t>
      </w:r>
      <w:r w:rsidRPr="00AF4D24">
        <w:rPr>
          <w:noProof/>
          <w:color w:val="000000" w:themeColor="text1"/>
        </w:rPr>
        <w:br/>
        <w:t>docker compose up -d</w:t>
      </w:r>
      <w:r w:rsidRPr="00AF4D24">
        <w:rPr>
          <w:noProof/>
          <w:color w:val="000000" w:themeColor="text1"/>
        </w:rPr>
        <w:br/>
        <w:t>docker compose ps</w:t>
      </w:r>
    </w:p>
    <w:p w14:paraId="618D79FC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livekit.yaml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key, IP, webhook URL</w:t>
      </w:r>
      <w:r w:rsidRPr="00AF4D24">
        <w:rPr>
          <w:noProof/>
          <w:color w:val="000000" w:themeColor="text1"/>
          <w:lang w:eastAsia="ko-KR"/>
        </w:rPr>
        <w:t>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먼저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현재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환경에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맞게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수정해야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p w14:paraId="0B8DB30F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5.6 </w:t>
      </w:r>
      <w:r w:rsidRPr="00AF4D24">
        <w:rPr>
          <w:b w:val="0"/>
          <w:noProof/>
          <w:color w:val="000000" w:themeColor="text1"/>
        </w:rPr>
        <w:t>프론트엔드</w:t>
      </w:r>
    </w:p>
    <w:p w14:paraId="561AF940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fe</w:t>
      </w:r>
      <w:r w:rsidRPr="00AF4D24">
        <w:rPr>
          <w:noProof/>
          <w:color w:val="000000" w:themeColor="text1"/>
        </w:rPr>
        <w:br/>
        <w:t>npm ci</w:t>
      </w:r>
      <w:r w:rsidRPr="00AF4D24">
        <w:rPr>
          <w:noProof/>
          <w:color w:val="000000" w:themeColor="text1"/>
        </w:rPr>
        <w:br/>
        <w:t>npm run typecheck</w:t>
      </w:r>
      <w:r w:rsidRPr="00AF4D24">
        <w:rPr>
          <w:noProof/>
          <w:color w:val="000000" w:themeColor="text1"/>
        </w:rPr>
        <w:br/>
        <w:t>npm test</w:t>
      </w:r>
      <w:r w:rsidRPr="00AF4D24">
        <w:rPr>
          <w:noProof/>
          <w:color w:val="000000" w:themeColor="text1"/>
        </w:rPr>
        <w:br/>
        <w:t>npm run build</w:t>
      </w:r>
      <w:r w:rsidRPr="00AF4D24">
        <w:rPr>
          <w:noProof/>
          <w:color w:val="000000" w:themeColor="text1"/>
        </w:rPr>
        <w:br/>
        <w:t>npm run preview</w:t>
      </w:r>
    </w:p>
    <w:p w14:paraId="63D8EBEE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>개발</w:t>
      </w:r>
      <w:r w:rsidRPr="00AF4D24">
        <w:rPr>
          <w:noProof/>
          <w:color w:val="000000" w:themeColor="text1"/>
        </w:rPr>
        <w:t xml:space="preserve">: </w:t>
      </w:r>
      <w:r w:rsidRPr="00AF4D24">
        <w:rPr>
          <w:rStyle w:val="InlineCode"/>
          <w:noProof/>
          <w:color w:val="000000" w:themeColor="text1"/>
          <w:highlight w:val="none"/>
        </w:rPr>
        <w:t>npm run dev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noProof/>
          <w:color w:val="000000" w:themeColor="text1"/>
        </w:rPr>
        <w:t>기본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http://localhost:5173</w:t>
      </w:r>
    </w:p>
    <w:p w14:paraId="13E007F1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lastRenderedPageBreak/>
        <w:t>산출물</w:t>
      </w:r>
      <w:r w:rsidRPr="00AF4D24">
        <w:rPr>
          <w:noProof/>
          <w:color w:val="000000" w:themeColor="text1"/>
        </w:rPr>
        <w:t xml:space="preserve">: </w:t>
      </w:r>
      <w:r w:rsidRPr="00AF4D24">
        <w:rPr>
          <w:rStyle w:val="InlineCode"/>
          <w:noProof/>
          <w:color w:val="000000" w:themeColor="text1"/>
          <w:highlight w:val="none"/>
        </w:rPr>
        <w:t>fe/dist/</w:t>
      </w:r>
    </w:p>
    <w:p w14:paraId="149D7368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Vite </w:t>
      </w:r>
      <w:r w:rsidRPr="00AF4D24">
        <w:rPr>
          <w:noProof/>
          <w:color w:val="000000" w:themeColor="text1"/>
        </w:rPr>
        <w:t>개발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서버는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/backend</w:t>
      </w:r>
      <w:r w:rsidRPr="00AF4D24">
        <w:rPr>
          <w:noProof/>
          <w:color w:val="000000" w:themeColor="text1"/>
        </w:rPr>
        <w:t>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VITE_BE_PROXY_TARGET</w:t>
      </w:r>
      <w:r w:rsidRPr="00AF4D24">
        <w:rPr>
          <w:noProof/>
          <w:color w:val="000000" w:themeColor="text1"/>
        </w:rPr>
        <w:t>으로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프록시하고</w:t>
      </w:r>
      <w:r w:rsidRPr="00AF4D24">
        <w:rPr>
          <w:noProof/>
          <w:color w:val="000000" w:themeColor="text1"/>
        </w:rPr>
        <w:t xml:space="preserve"> WebSocket</w:t>
      </w:r>
      <w:r w:rsidRPr="00AF4D24">
        <w:rPr>
          <w:noProof/>
          <w:color w:val="000000" w:themeColor="text1"/>
        </w:rPr>
        <w:t>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전달한다</w:t>
      </w:r>
      <w:r w:rsidRPr="00AF4D24">
        <w:rPr>
          <w:noProof/>
          <w:color w:val="000000" w:themeColor="text1"/>
        </w:rPr>
        <w:t>.</w:t>
      </w:r>
    </w:p>
    <w:p w14:paraId="776121DD" w14:textId="77777777" w:rsidR="006E3E92" w:rsidRPr="00AF4D24" w:rsidRDefault="00974B3A">
      <w:pPr>
        <w:pStyle w:val="2"/>
        <w:rPr>
          <w:b w:val="0"/>
          <w:i w:val="0"/>
          <w:color w:val="000000" w:themeColor="text1"/>
        </w:rPr>
      </w:pPr>
      <w:r w:rsidRPr="00AF4D24">
        <w:rPr>
          <w:b w:val="0"/>
          <w:i w:val="0"/>
          <w:noProof/>
          <w:color w:val="000000" w:themeColor="text1"/>
        </w:rPr>
        <w:t xml:space="preserve">6. </w:t>
      </w:r>
      <w:r w:rsidRPr="00AF4D24">
        <w:rPr>
          <w:b w:val="0"/>
          <w:i w:val="0"/>
          <w:noProof/>
          <w:color w:val="000000" w:themeColor="text1"/>
        </w:rPr>
        <w:t>실제</w:t>
      </w:r>
      <w:r w:rsidRPr="00AF4D24">
        <w:rPr>
          <w:b w:val="0"/>
          <w:i w:val="0"/>
          <w:noProof/>
          <w:color w:val="000000" w:themeColor="text1"/>
        </w:rPr>
        <w:t xml:space="preserve"> </w:t>
      </w:r>
      <w:r w:rsidRPr="00AF4D24">
        <w:rPr>
          <w:b w:val="0"/>
          <w:i w:val="0"/>
          <w:noProof/>
          <w:color w:val="000000" w:themeColor="text1"/>
        </w:rPr>
        <w:t>배포</w:t>
      </w:r>
      <w:r w:rsidRPr="00AF4D24">
        <w:rPr>
          <w:b w:val="0"/>
          <w:i w:val="0"/>
          <w:noProof/>
          <w:color w:val="000000" w:themeColor="text1"/>
        </w:rPr>
        <w:t xml:space="preserve"> </w:t>
      </w:r>
      <w:r w:rsidRPr="00AF4D24">
        <w:rPr>
          <w:b w:val="0"/>
          <w:i w:val="0"/>
          <w:noProof/>
          <w:color w:val="000000" w:themeColor="text1"/>
        </w:rPr>
        <w:t>절차</w:t>
      </w:r>
    </w:p>
    <w:p w14:paraId="645D0741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Jenkins </w:t>
      </w:r>
      <w:r w:rsidRPr="00AF4D24">
        <w:rPr>
          <w:noProof/>
          <w:color w:val="000000" w:themeColor="text1"/>
          <w:lang w:eastAsia="ko-KR"/>
        </w:rPr>
        <w:t>없이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구조로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배포한다</w:t>
      </w:r>
      <w:r w:rsidRPr="00AF4D24">
        <w:rPr>
          <w:noProof/>
          <w:color w:val="000000" w:themeColor="text1"/>
          <w:lang w:eastAsia="ko-KR"/>
        </w:rPr>
        <w:t>.</w:t>
      </w:r>
    </w:p>
    <w:p w14:paraId="5FEC3F13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rStyle w:val="InlineCode"/>
          <w:noProof/>
          <w:color w:val="000000" w:themeColor="text1"/>
          <w:highlight w:val="none"/>
        </w:rPr>
        <w:t>fe</w:t>
      </w:r>
      <w:r w:rsidRPr="00AF4D24">
        <w:rPr>
          <w:noProof/>
          <w:color w:val="000000" w:themeColor="text1"/>
        </w:rPr>
        <w:t>: Vercel</w:t>
      </w:r>
    </w:p>
    <w:p w14:paraId="053C9C6A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rStyle w:val="InlineCode"/>
          <w:noProof/>
          <w:color w:val="000000" w:themeColor="text1"/>
          <w:highlight w:val="none"/>
        </w:rPr>
        <w:t>be</w:t>
      </w:r>
      <w:r w:rsidRPr="00AF4D24">
        <w:rPr>
          <w:noProof/>
          <w:color w:val="000000" w:themeColor="text1"/>
        </w:rPr>
        <w:t>: EC2</w:t>
      </w:r>
      <w:r w:rsidRPr="00AF4D24">
        <w:rPr>
          <w:noProof/>
          <w:color w:val="000000" w:themeColor="text1"/>
        </w:rPr>
        <w:t>에서</w:t>
      </w:r>
      <w:r w:rsidRPr="00AF4D24">
        <w:rPr>
          <w:noProof/>
          <w:color w:val="000000" w:themeColor="text1"/>
        </w:rPr>
        <w:t xml:space="preserve"> JAR </w:t>
      </w:r>
      <w:r w:rsidRPr="00AF4D24">
        <w:rPr>
          <w:noProof/>
          <w:color w:val="000000" w:themeColor="text1"/>
        </w:rPr>
        <w:t>직접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실행</w:t>
      </w:r>
    </w:p>
    <w:p w14:paraId="01494030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MySQL/Redis, LiveKit, </w:t>
      </w:r>
      <w:r w:rsidRPr="00AF4D24">
        <w:rPr>
          <w:rStyle w:val="InlineCode"/>
          <w:noProof/>
          <w:color w:val="000000" w:themeColor="text1"/>
          <w:highlight w:val="none"/>
        </w:rPr>
        <w:t>ai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ai-evaluate</w:t>
      </w:r>
      <w:r w:rsidRPr="00AF4D24">
        <w:rPr>
          <w:noProof/>
          <w:color w:val="000000" w:themeColor="text1"/>
        </w:rPr>
        <w:t>: EC2</w:t>
      </w:r>
      <w:r w:rsidRPr="00AF4D24">
        <w:rPr>
          <w:noProof/>
          <w:color w:val="000000" w:themeColor="text1"/>
        </w:rPr>
        <w:t>에서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각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디렉터리의</w:t>
      </w:r>
      <w:r w:rsidRPr="00AF4D24">
        <w:rPr>
          <w:noProof/>
          <w:color w:val="000000" w:themeColor="text1"/>
        </w:rPr>
        <w:t xml:space="preserve"> Docker Compose</w:t>
      </w:r>
      <w:r w:rsidRPr="00AF4D24">
        <w:rPr>
          <w:noProof/>
          <w:color w:val="000000" w:themeColor="text1"/>
        </w:rPr>
        <w:t>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실행</w:t>
      </w:r>
    </w:p>
    <w:p w14:paraId="72303552" w14:textId="77777777" w:rsidR="006E3E92" w:rsidRPr="00AF4D24" w:rsidRDefault="00974B3A">
      <w:pPr>
        <w:numPr>
          <w:ilvl w:val="0"/>
          <w:numId w:val="1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 xml:space="preserve">Nginx: HTTPS </w:t>
      </w:r>
      <w:r w:rsidRPr="00AF4D24">
        <w:rPr>
          <w:noProof/>
          <w:color w:val="000000" w:themeColor="text1"/>
        </w:rPr>
        <w:t>종료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후</w:t>
      </w:r>
      <w:r w:rsidRPr="00AF4D24">
        <w:rPr>
          <w:noProof/>
          <w:color w:val="000000" w:themeColor="text1"/>
        </w:rPr>
        <w:t xml:space="preserve"> Spring Boot</w:t>
      </w:r>
      <w:r w:rsidRPr="00AF4D24">
        <w:rPr>
          <w:noProof/>
          <w:color w:val="000000" w:themeColor="text1"/>
        </w:rPr>
        <w:t>와</w:t>
      </w:r>
      <w:r w:rsidRPr="00AF4D24">
        <w:rPr>
          <w:noProof/>
          <w:color w:val="000000" w:themeColor="text1"/>
        </w:rPr>
        <w:t xml:space="preserve"> LiveKit</w:t>
      </w:r>
      <w:r w:rsidRPr="00AF4D24">
        <w:rPr>
          <w:noProof/>
          <w:color w:val="000000" w:themeColor="text1"/>
        </w:rPr>
        <w:t>으로</w:t>
      </w:r>
      <w:r w:rsidRPr="00AF4D24">
        <w:rPr>
          <w:noProof/>
          <w:color w:val="000000" w:themeColor="text1"/>
        </w:rPr>
        <w:t xml:space="preserve"> reverse proxy</w:t>
      </w:r>
    </w:p>
    <w:p w14:paraId="3E7A7A5C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아래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명령은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저장소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경로가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/home/ubuntu/ait</w:t>
      </w:r>
      <w:r w:rsidRPr="00AF4D24">
        <w:rPr>
          <w:noProof/>
          <w:color w:val="000000" w:themeColor="text1"/>
          <w:lang w:eastAsia="ko-KR"/>
        </w:rPr>
        <w:t>인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경우를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기준으로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p w14:paraId="7BB4EC44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6.1 EC2 </w:t>
      </w:r>
      <w:r w:rsidRPr="00AF4D24">
        <w:rPr>
          <w:b w:val="0"/>
          <w:noProof/>
          <w:color w:val="000000" w:themeColor="text1"/>
        </w:rPr>
        <w:t>및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방화벽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준비</w:t>
      </w:r>
    </w:p>
    <w:p w14:paraId="66D8EC87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EC2</w:t>
      </w:r>
      <w:r w:rsidRPr="00AF4D24">
        <w:rPr>
          <w:noProof/>
          <w:color w:val="000000" w:themeColor="text1"/>
        </w:rPr>
        <w:t>에</w:t>
      </w:r>
      <w:r w:rsidRPr="00AF4D24">
        <w:rPr>
          <w:noProof/>
          <w:color w:val="000000" w:themeColor="text1"/>
        </w:rPr>
        <w:t xml:space="preserve"> Git, JDK 21, Docker Engine, Docker Compose V2, Nginx</w:t>
      </w:r>
      <w:r w:rsidRPr="00AF4D24">
        <w:rPr>
          <w:noProof/>
          <w:color w:val="000000" w:themeColor="text1"/>
        </w:rPr>
        <w:t>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설치하고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다음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포트를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인바운드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허용한다</w:t>
      </w:r>
      <w:r w:rsidRPr="00AF4D24">
        <w:rPr>
          <w:noProof/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9"/>
        <w:gridCol w:w="1703"/>
        <w:gridCol w:w="5074"/>
      </w:tblGrid>
      <w:tr w:rsidR="00AF4D24" w:rsidRPr="00AF4D24" w14:paraId="15337BAB" w14:textId="77777777">
        <w:tc>
          <w:tcPr>
            <w:tcW w:w="0" w:type="auto"/>
          </w:tcPr>
          <w:p w14:paraId="2AF6F2C0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포트</w:t>
            </w:r>
          </w:p>
        </w:tc>
        <w:tc>
          <w:tcPr>
            <w:tcW w:w="0" w:type="auto"/>
          </w:tcPr>
          <w:p w14:paraId="5ECB855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프로토콜</w:t>
            </w:r>
          </w:p>
        </w:tc>
        <w:tc>
          <w:tcPr>
            <w:tcW w:w="0" w:type="auto"/>
          </w:tcPr>
          <w:p w14:paraId="40C65EE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용도</w:t>
            </w:r>
          </w:p>
        </w:tc>
      </w:tr>
      <w:tr w:rsidR="00AF4D24" w:rsidRPr="00AF4D24" w14:paraId="35581EEE" w14:textId="77777777">
        <w:tc>
          <w:tcPr>
            <w:tcW w:w="0" w:type="auto"/>
          </w:tcPr>
          <w:p w14:paraId="731C07FD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22</w:t>
            </w:r>
          </w:p>
        </w:tc>
        <w:tc>
          <w:tcPr>
            <w:tcW w:w="0" w:type="auto"/>
          </w:tcPr>
          <w:p w14:paraId="156B6FF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TCP</w:t>
            </w:r>
          </w:p>
        </w:tc>
        <w:tc>
          <w:tcPr>
            <w:tcW w:w="0" w:type="auto"/>
          </w:tcPr>
          <w:p w14:paraId="55B25448" w14:textId="77777777" w:rsidR="006E3E92" w:rsidRPr="00AF4D24" w:rsidRDefault="00974B3A">
            <w:pPr>
              <w:jc w:val="center"/>
              <w:rPr>
                <w:color w:val="000000" w:themeColor="text1"/>
                <w:lang w:eastAsia="ko-KR"/>
              </w:rPr>
            </w:pPr>
            <w:r w:rsidRPr="00AF4D24">
              <w:rPr>
                <w:noProof/>
                <w:color w:val="000000" w:themeColor="text1"/>
                <w:lang w:eastAsia="ko-KR"/>
              </w:rPr>
              <w:t>SSH(</w:t>
            </w:r>
            <w:r w:rsidRPr="00AF4D24">
              <w:rPr>
                <w:noProof/>
                <w:color w:val="000000" w:themeColor="text1"/>
                <w:lang w:eastAsia="ko-KR"/>
              </w:rPr>
              <w:t>가능하면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관리자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IP</w:t>
            </w:r>
            <w:r w:rsidRPr="00AF4D24">
              <w:rPr>
                <w:noProof/>
                <w:color w:val="000000" w:themeColor="text1"/>
                <w:lang w:eastAsia="ko-KR"/>
              </w:rPr>
              <w:t>만</w:t>
            </w:r>
            <w:r w:rsidRPr="00AF4D24">
              <w:rPr>
                <w:noProof/>
                <w:color w:val="000000" w:themeColor="text1"/>
                <w:lang w:eastAsia="ko-KR"/>
              </w:rPr>
              <w:t xml:space="preserve"> </w:t>
            </w:r>
            <w:r w:rsidRPr="00AF4D24">
              <w:rPr>
                <w:noProof/>
                <w:color w:val="000000" w:themeColor="text1"/>
                <w:lang w:eastAsia="ko-KR"/>
              </w:rPr>
              <w:t>허용</w:t>
            </w:r>
            <w:r w:rsidRPr="00AF4D24">
              <w:rPr>
                <w:noProof/>
                <w:color w:val="000000" w:themeColor="text1"/>
                <w:lang w:eastAsia="ko-KR"/>
              </w:rPr>
              <w:t>)</w:t>
            </w:r>
          </w:p>
        </w:tc>
      </w:tr>
      <w:tr w:rsidR="00AF4D24" w:rsidRPr="00AF4D24" w14:paraId="6ABEC33B" w14:textId="77777777">
        <w:tc>
          <w:tcPr>
            <w:tcW w:w="0" w:type="auto"/>
          </w:tcPr>
          <w:p w14:paraId="10A762F6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80, 443</w:t>
            </w:r>
          </w:p>
        </w:tc>
        <w:tc>
          <w:tcPr>
            <w:tcW w:w="0" w:type="auto"/>
          </w:tcPr>
          <w:p w14:paraId="008C2A5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TCP</w:t>
            </w:r>
          </w:p>
        </w:tc>
        <w:tc>
          <w:tcPr>
            <w:tcW w:w="0" w:type="auto"/>
          </w:tcPr>
          <w:p w14:paraId="1C40530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HTTP redirect </w:t>
            </w:r>
            <w:r w:rsidRPr="00AF4D24">
              <w:rPr>
                <w:noProof/>
                <w:color w:val="000000" w:themeColor="text1"/>
              </w:rPr>
              <w:t>및</w:t>
            </w:r>
            <w:r w:rsidRPr="00AF4D24">
              <w:rPr>
                <w:noProof/>
                <w:color w:val="000000" w:themeColor="text1"/>
              </w:rPr>
              <w:t xml:space="preserve"> HTTPS</w:t>
            </w:r>
          </w:p>
        </w:tc>
      </w:tr>
      <w:tr w:rsidR="00AF4D24" w:rsidRPr="00AF4D24" w14:paraId="125EC255" w14:textId="77777777">
        <w:tc>
          <w:tcPr>
            <w:tcW w:w="0" w:type="auto"/>
          </w:tcPr>
          <w:p w14:paraId="3354ABE7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7881</w:t>
            </w:r>
          </w:p>
        </w:tc>
        <w:tc>
          <w:tcPr>
            <w:tcW w:w="0" w:type="auto"/>
          </w:tcPr>
          <w:p w14:paraId="525389A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TCP</w:t>
            </w:r>
          </w:p>
        </w:tc>
        <w:tc>
          <w:tcPr>
            <w:tcW w:w="0" w:type="auto"/>
          </w:tcPr>
          <w:p w14:paraId="69D458C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LiveKit WebRTC TCP fallback</w:t>
            </w:r>
          </w:p>
        </w:tc>
      </w:tr>
      <w:tr w:rsidR="00AF4D24" w:rsidRPr="00AF4D24" w14:paraId="68150629" w14:textId="77777777">
        <w:tc>
          <w:tcPr>
            <w:tcW w:w="0" w:type="auto"/>
          </w:tcPr>
          <w:p w14:paraId="5851E9E7" w14:textId="77777777" w:rsidR="006E3E92" w:rsidRPr="00AF4D24" w:rsidRDefault="00974B3A">
            <w:pPr>
              <w:jc w:val="right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50000~50100</w:t>
            </w:r>
          </w:p>
        </w:tc>
        <w:tc>
          <w:tcPr>
            <w:tcW w:w="0" w:type="auto"/>
          </w:tcPr>
          <w:p w14:paraId="5987378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UDP</w:t>
            </w:r>
          </w:p>
        </w:tc>
        <w:tc>
          <w:tcPr>
            <w:tcW w:w="0" w:type="auto"/>
          </w:tcPr>
          <w:p w14:paraId="336941FB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LiveKit WebRTC </w:t>
            </w:r>
            <w:r w:rsidRPr="00AF4D24">
              <w:rPr>
                <w:noProof/>
                <w:color w:val="000000" w:themeColor="text1"/>
              </w:rPr>
              <w:t>미디어</w:t>
            </w:r>
          </w:p>
        </w:tc>
      </w:tr>
    </w:tbl>
    <w:p w14:paraId="099A33C8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3307, 6379, 7880, 8000, 8100</w:t>
      </w:r>
      <w:r w:rsidRPr="00AF4D24">
        <w:rPr>
          <w:noProof/>
          <w:color w:val="000000" w:themeColor="text1"/>
          <w:lang w:eastAsia="ko-KR"/>
        </w:rPr>
        <w:t>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내부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통신용이므로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보안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그룹에서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외부에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공개하지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>.</w:t>
      </w:r>
    </w:p>
    <w:p w14:paraId="7BC12DCF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sudo mkdir -p /home/ubuntu/ait/uploads/{boards,chats}</w:t>
      </w:r>
      <w:r w:rsidRPr="00AF4D24">
        <w:rPr>
          <w:noProof/>
          <w:color w:val="000000" w:themeColor="text1"/>
        </w:rPr>
        <w:br/>
        <w:t>sudo chown -R ubuntu:ubuntu /home/ubuntu/ait</w:t>
      </w:r>
      <w:r w:rsidRPr="00AF4D24">
        <w:rPr>
          <w:noProof/>
          <w:color w:val="000000" w:themeColor="text1"/>
        </w:rPr>
        <w:br/>
        <w:t>cd /home/ubuntu/ait</w:t>
      </w:r>
      <w:r w:rsidRPr="00AF4D24">
        <w:rPr>
          <w:noProof/>
          <w:color w:val="000000" w:themeColor="text1"/>
        </w:rPr>
        <w:br/>
        <w:t>git clone &lt;GITLAB_REPOSITORY_URL&gt; .</w:t>
      </w:r>
    </w:p>
    <w:p w14:paraId="3D075A35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 xml:space="preserve">6.2 </w:t>
      </w:r>
      <w:r w:rsidRPr="00AF4D24">
        <w:rPr>
          <w:b w:val="0"/>
          <w:noProof/>
          <w:color w:val="000000" w:themeColor="text1"/>
          <w:lang w:eastAsia="ko-KR"/>
        </w:rPr>
        <w:t>운영</w:t>
      </w:r>
      <w:r w:rsidRPr="00AF4D24">
        <w:rPr>
          <w:b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lang w:eastAsia="ko-KR"/>
        </w:rPr>
        <w:t>설정</w:t>
      </w:r>
      <w:r w:rsidRPr="00AF4D24">
        <w:rPr>
          <w:b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lang w:eastAsia="ko-KR"/>
        </w:rPr>
        <w:t>파일</w:t>
      </w:r>
      <w:r w:rsidRPr="00AF4D24">
        <w:rPr>
          <w:b w:val="0"/>
          <w:noProof/>
          <w:color w:val="000000" w:themeColor="text1"/>
          <w:lang w:eastAsia="ko-KR"/>
        </w:rPr>
        <w:t xml:space="preserve"> </w:t>
      </w:r>
      <w:r w:rsidRPr="00AF4D24">
        <w:rPr>
          <w:b w:val="0"/>
          <w:noProof/>
          <w:color w:val="000000" w:themeColor="text1"/>
          <w:lang w:eastAsia="ko-KR"/>
        </w:rPr>
        <w:t>준비</w:t>
      </w:r>
    </w:p>
    <w:p w14:paraId="5E1C6E68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4</w:t>
      </w:r>
      <w:r w:rsidRPr="00AF4D24">
        <w:rPr>
          <w:noProof/>
          <w:color w:val="000000" w:themeColor="text1"/>
          <w:lang w:eastAsia="ko-KR"/>
        </w:rPr>
        <w:t>장을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참고하여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아래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파일을</w:t>
      </w:r>
      <w:r w:rsidRPr="00AF4D24">
        <w:rPr>
          <w:noProof/>
          <w:color w:val="000000" w:themeColor="text1"/>
          <w:lang w:eastAsia="ko-KR"/>
        </w:rPr>
        <w:t xml:space="preserve"> EC2</w:t>
      </w:r>
      <w:r w:rsidRPr="00AF4D24">
        <w:rPr>
          <w:noProof/>
          <w:color w:val="000000" w:themeColor="text1"/>
          <w:lang w:eastAsia="ko-KR"/>
        </w:rPr>
        <w:t>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직접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만들고</w:t>
      </w:r>
      <w:r w:rsidRPr="00AF4D24">
        <w:rPr>
          <w:noProof/>
          <w:color w:val="000000" w:themeColor="text1"/>
          <w:lang w:eastAsia="ko-KR"/>
        </w:rPr>
        <w:t xml:space="preserve"> secret</w:t>
      </w:r>
      <w:r w:rsidRPr="00AF4D24">
        <w:rPr>
          <w:noProof/>
          <w:color w:val="000000" w:themeColor="text1"/>
          <w:lang w:eastAsia="ko-KR"/>
        </w:rPr>
        <w:t>은</w:t>
      </w:r>
      <w:r w:rsidRPr="00AF4D24">
        <w:rPr>
          <w:noProof/>
          <w:color w:val="000000" w:themeColor="text1"/>
          <w:lang w:eastAsia="ko-KR"/>
        </w:rPr>
        <w:t xml:space="preserve"> Git</w:t>
      </w:r>
      <w:r w:rsidRPr="00AF4D24">
        <w:rPr>
          <w:noProof/>
          <w:color w:val="000000" w:themeColor="text1"/>
          <w:lang w:eastAsia="ko-KR"/>
        </w:rPr>
        <w:t>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커밋하지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>.</w:t>
      </w:r>
    </w:p>
    <w:p w14:paraId="03C46CBE" w14:textId="77777777" w:rsidR="006E3E92" w:rsidRPr="00AF4D24" w:rsidRDefault="00974B3A">
      <w:pPr>
        <w:pStyle w:val="FencedCodetext"/>
        <w:rPr>
          <w:color w:val="000000" w:themeColor="text1"/>
        </w:rPr>
      </w:pPr>
      <w:r w:rsidRPr="00AF4D24">
        <w:rPr>
          <w:noProof/>
          <w:color w:val="000000" w:themeColor="text1"/>
        </w:rPr>
        <w:t>be/.env</w:t>
      </w:r>
      <w:r w:rsidRPr="00AF4D24">
        <w:rPr>
          <w:noProof/>
          <w:color w:val="000000" w:themeColor="text1"/>
        </w:rPr>
        <w:br/>
        <w:t>be/infra/.env</w:t>
      </w:r>
      <w:r w:rsidRPr="00AF4D24">
        <w:rPr>
          <w:noProof/>
          <w:color w:val="000000" w:themeColor="text1"/>
        </w:rPr>
        <w:br/>
        <w:t>be/livekit/.env</w:t>
      </w:r>
      <w:r w:rsidRPr="00AF4D24">
        <w:rPr>
          <w:noProof/>
          <w:color w:val="000000" w:themeColor="text1"/>
        </w:rPr>
        <w:br/>
        <w:t>ai/.env</w:t>
      </w:r>
      <w:r w:rsidRPr="00AF4D24">
        <w:rPr>
          <w:noProof/>
          <w:color w:val="000000" w:themeColor="text1"/>
        </w:rPr>
        <w:br/>
        <w:t>ai-evaluate/.env</w:t>
      </w:r>
    </w:p>
    <w:p w14:paraId="218C6A26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lastRenderedPageBreak/>
        <w:t>백엔드는</w:t>
      </w:r>
      <w:r w:rsidRPr="00AF4D24">
        <w:rPr>
          <w:noProof/>
          <w:color w:val="000000" w:themeColor="text1"/>
          <w:lang w:eastAsia="ko-KR"/>
        </w:rPr>
        <w:t xml:space="preserve"> EC2 </w:t>
      </w:r>
      <w:r w:rsidRPr="00AF4D24">
        <w:rPr>
          <w:noProof/>
          <w:color w:val="000000" w:themeColor="text1"/>
          <w:lang w:eastAsia="ko-KR"/>
        </w:rPr>
        <w:t>호스트에서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실행되므로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관련</w:t>
      </w:r>
      <w:r w:rsidRPr="00AF4D24">
        <w:rPr>
          <w:noProof/>
          <w:color w:val="000000" w:themeColor="text1"/>
          <w:lang w:eastAsia="ko-KR"/>
        </w:rPr>
        <w:t xml:space="preserve"> URL</w:t>
      </w:r>
      <w:r w:rsidRPr="00AF4D24">
        <w:rPr>
          <w:noProof/>
          <w:color w:val="000000" w:themeColor="text1"/>
          <w:lang w:eastAsia="ko-KR"/>
        </w:rPr>
        <w:t>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다음과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같이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설정한다</w:t>
      </w:r>
      <w:r w:rsidRPr="00AF4D24">
        <w:rPr>
          <w:noProof/>
          <w:color w:val="000000" w:themeColor="text1"/>
          <w:lang w:eastAsia="ko-KR"/>
        </w:rPr>
        <w:t>.</w:t>
      </w:r>
    </w:p>
    <w:p w14:paraId="22D10554" w14:textId="77777777" w:rsidR="006E3E92" w:rsidRPr="00AF4D24" w:rsidRDefault="00974B3A">
      <w:pPr>
        <w:pStyle w:val="FencedCodedotenv"/>
        <w:rPr>
          <w:color w:val="000000" w:themeColor="text1"/>
        </w:rPr>
      </w:pPr>
      <w:r w:rsidRPr="00AF4D24">
        <w:rPr>
          <w:noProof/>
          <w:color w:val="000000" w:themeColor="text1"/>
        </w:rPr>
        <w:t>FASTAPI_URL=http://127.0.0.1:8000</w:t>
      </w:r>
      <w:r w:rsidRPr="00AF4D24">
        <w:rPr>
          <w:noProof/>
          <w:color w:val="000000" w:themeColor="text1"/>
        </w:rPr>
        <w:br/>
        <w:t>FASTAPI_AUDIOURL=http://127.0.0.1:8100</w:t>
      </w:r>
      <w:r w:rsidRPr="00AF4D24">
        <w:rPr>
          <w:noProof/>
          <w:color w:val="000000" w:themeColor="text1"/>
        </w:rPr>
        <w:br/>
        <w:t>LIVEKIT_API_URL=http://127.0.0.1:7880</w:t>
      </w:r>
      <w:r w:rsidRPr="00AF4D24">
        <w:rPr>
          <w:noProof/>
          <w:color w:val="000000" w:themeColor="text1"/>
        </w:rPr>
        <w:br/>
        <w:t>LIVEKIT_WS_URL=wss://i15d202.p.ssafy.io</w:t>
      </w:r>
      <w:r w:rsidRPr="00AF4D24">
        <w:rPr>
          <w:noProof/>
          <w:color w:val="000000" w:themeColor="text1"/>
        </w:rPr>
        <w:br/>
        <w:t>FILE_UPLOAD_DIR=/home/ubuntu/ait/uploads/</w:t>
      </w:r>
    </w:p>
    <w:p w14:paraId="47C632F8" w14:textId="77777777" w:rsidR="006E3E92" w:rsidRPr="00AF4D24" w:rsidRDefault="00974B3A">
      <w:pPr>
        <w:rPr>
          <w:color w:val="000000" w:themeColor="text1"/>
        </w:rPr>
      </w:pPr>
      <w:r w:rsidRPr="00AF4D24">
        <w:rPr>
          <w:rStyle w:val="InlineCode"/>
          <w:noProof/>
          <w:color w:val="000000" w:themeColor="text1"/>
          <w:highlight w:val="none"/>
        </w:rPr>
        <w:t>be/.env</w:t>
      </w:r>
      <w:r w:rsidRPr="00AF4D24">
        <w:rPr>
          <w:noProof/>
          <w:color w:val="000000" w:themeColor="text1"/>
        </w:rPr>
        <w:t>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be/infra/.env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DB/Redis </w:t>
      </w:r>
      <w:r w:rsidRPr="00AF4D24">
        <w:rPr>
          <w:noProof/>
          <w:color w:val="000000" w:themeColor="text1"/>
        </w:rPr>
        <w:t>값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noProof/>
          <w:color w:val="000000" w:themeColor="text1"/>
        </w:rPr>
        <w:t>그리고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백엔드와</w:t>
      </w:r>
      <w:r w:rsidRPr="00AF4D24">
        <w:rPr>
          <w:noProof/>
          <w:color w:val="000000" w:themeColor="text1"/>
        </w:rPr>
        <w:t xml:space="preserve"> LiveKit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API key/secret</w:t>
      </w:r>
      <w:r w:rsidRPr="00AF4D24">
        <w:rPr>
          <w:noProof/>
          <w:color w:val="000000" w:themeColor="text1"/>
        </w:rPr>
        <w:t>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서로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일치시킨다</w:t>
      </w:r>
      <w:r w:rsidRPr="00AF4D24">
        <w:rPr>
          <w:noProof/>
          <w:color w:val="000000" w:themeColor="text1"/>
        </w:rPr>
        <w:t>.</w:t>
      </w:r>
    </w:p>
    <w:p w14:paraId="199E2A90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>6.3 DB</w:t>
      </w:r>
      <w:r w:rsidRPr="00AF4D24">
        <w:rPr>
          <w:b w:val="0"/>
          <w:noProof/>
          <w:color w:val="000000" w:themeColor="text1"/>
        </w:rPr>
        <w:t>와</w:t>
      </w:r>
      <w:r w:rsidRPr="00AF4D24">
        <w:rPr>
          <w:b w:val="0"/>
          <w:noProof/>
          <w:color w:val="000000" w:themeColor="text1"/>
        </w:rPr>
        <w:t xml:space="preserve"> Redis </w:t>
      </w:r>
      <w:r w:rsidRPr="00AF4D24">
        <w:rPr>
          <w:b w:val="0"/>
          <w:noProof/>
          <w:color w:val="000000" w:themeColor="text1"/>
        </w:rPr>
        <w:t>배포</w:t>
      </w:r>
    </w:p>
    <w:p w14:paraId="63D3A150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/home/ubuntu/ait/be/infra</w:t>
      </w:r>
      <w:r w:rsidRPr="00AF4D24">
        <w:rPr>
          <w:noProof/>
          <w:color w:val="000000" w:themeColor="text1"/>
        </w:rPr>
        <w:br/>
        <w:t>docker compose pull</w:t>
      </w:r>
      <w:r w:rsidRPr="00AF4D24">
        <w:rPr>
          <w:noProof/>
          <w:color w:val="000000" w:themeColor="text1"/>
        </w:rPr>
        <w:br/>
        <w:t>docker compose up -d</w:t>
      </w:r>
      <w:r w:rsidRPr="00AF4D24">
        <w:rPr>
          <w:noProof/>
          <w:color w:val="000000" w:themeColor="text1"/>
        </w:rPr>
        <w:br/>
        <w:t>docker compose ps</w:t>
      </w:r>
      <w:r w:rsidRPr="00AF4D24">
        <w:rPr>
          <w:noProof/>
          <w:color w:val="000000" w:themeColor="text1"/>
        </w:rPr>
        <w:br/>
        <w:t>docker compose logs --tail=100 mysql redis</w:t>
      </w:r>
    </w:p>
    <w:p w14:paraId="48E07372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최초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배포에서는</w:t>
      </w:r>
      <w:r w:rsidRPr="00AF4D24">
        <w:rPr>
          <w:noProof/>
          <w:color w:val="000000" w:themeColor="text1"/>
          <w:lang w:eastAsia="ko-KR"/>
        </w:rPr>
        <w:t xml:space="preserve"> Spring Boot </w:t>
      </w:r>
      <w:r w:rsidRPr="00AF4D24">
        <w:rPr>
          <w:noProof/>
          <w:color w:val="000000" w:themeColor="text1"/>
          <w:lang w:eastAsia="ko-KR"/>
        </w:rPr>
        <w:t>실행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전에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스키마를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적용한다</w:t>
      </w:r>
      <w:r w:rsidRPr="00AF4D24">
        <w:rPr>
          <w:noProof/>
          <w:color w:val="000000" w:themeColor="text1"/>
          <w:lang w:eastAsia="ko-KR"/>
        </w:rPr>
        <w:t>. Spring Boot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ddl-auto=validate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사용하므로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스키마가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없으면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시작되지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>.</w:t>
      </w:r>
    </w:p>
    <w:p w14:paraId="65B9C024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mysql -h 127.0.0.1 -P 3307 -u &lt;MYSQL_USER&gt; -p &lt;MYSQL_DATABASE&gt; \</w:t>
      </w:r>
      <w:r w:rsidRPr="00AF4D24">
        <w:rPr>
          <w:noProof/>
          <w:color w:val="000000" w:themeColor="text1"/>
        </w:rPr>
        <w:br/>
        <w:t xml:space="preserve">  &lt; /home/ubuntu/ait/be/src/main/resources/schema.sql</w:t>
      </w:r>
    </w:p>
    <w:p w14:paraId="220D1C37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운영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데이터를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보존하려면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재배포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docker compose down -v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실행하지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>.</w:t>
      </w:r>
    </w:p>
    <w:p w14:paraId="6C003C79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>6.4 AI</w:t>
      </w:r>
      <w:r w:rsidRPr="00AF4D24">
        <w:rPr>
          <w:b w:val="0"/>
          <w:noProof/>
          <w:color w:val="000000" w:themeColor="text1"/>
        </w:rPr>
        <w:t>와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분석</w:t>
      </w:r>
      <w:r w:rsidRPr="00AF4D24">
        <w:rPr>
          <w:b w:val="0"/>
          <w:noProof/>
          <w:color w:val="000000" w:themeColor="text1"/>
        </w:rPr>
        <w:t xml:space="preserve"> AI </w:t>
      </w:r>
      <w:r w:rsidRPr="00AF4D24">
        <w:rPr>
          <w:b w:val="0"/>
          <w:noProof/>
          <w:color w:val="000000" w:themeColor="text1"/>
        </w:rPr>
        <w:t>배포</w:t>
      </w:r>
    </w:p>
    <w:p w14:paraId="601CEDA2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/home/ubuntu/ait/ai</w:t>
      </w:r>
      <w:r w:rsidRPr="00AF4D24">
        <w:rPr>
          <w:noProof/>
          <w:color w:val="000000" w:themeColor="text1"/>
        </w:rPr>
        <w:br/>
        <w:t>docker compose up -d --build</w:t>
      </w:r>
      <w:r w:rsidRPr="00AF4D24">
        <w:rPr>
          <w:noProof/>
          <w:color w:val="000000" w:themeColor="text1"/>
        </w:rPr>
        <w:br/>
        <w:t>docker compose logs --tail=100 api</w:t>
      </w:r>
      <w:r w:rsidRPr="00AF4D24">
        <w:rPr>
          <w:noProof/>
          <w:color w:val="000000" w:themeColor="text1"/>
        </w:rPr>
        <w:br/>
        <w:t>curl --fail http://127.0.0.1:8000/docs &gt;/dev/null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cd /home/ubuntu/ait/ai-evaluate</w:t>
      </w:r>
      <w:r w:rsidRPr="00AF4D24">
        <w:rPr>
          <w:noProof/>
          <w:color w:val="000000" w:themeColor="text1"/>
        </w:rPr>
        <w:br/>
        <w:t>docker compose up -d --build</w:t>
      </w:r>
      <w:r w:rsidRPr="00AF4D24">
        <w:rPr>
          <w:noProof/>
          <w:color w:val="000000" w:themeColor="text1"/>
        </w:rPr>
        <w:br/>
        <w:t>docker compose logs --tail=100 api</w:t>
      </w:r>
      <w:r w:rsidRPr="00AF4D24">
        <w:rPr>
          <w:noProof/>
          <w:color w:val="000000" w:themeColor="text1"/>
        </w:rPr>
        <w:br/>
        <w:t>curl --fail http://127.0.0.1:8100/docs &gt;/dev/null</w:t>
      </w:r>
    </w:p>
    <w:p w14:paraId="50D54D79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  <w:lang w:eastAsia="ko-KR"/>
        </w:rPr>
        <w:t>분석</w:t>
      </w:r>
      <w:r w:rsidRPr="00AF4D24">
        <w:rPr>
          <w:noProof/>
          <w:color w:val="000000" w:themeColor="text1"/>
          <w:lang w:eastAsia="ko-KR"/>
        </w:rPr>
        <w:t xml:space="preserve"> AI</w:t>
      </w:r>
      <w:r w:rsidRPr="00AF4D24">
        <w:rPr>
          <w:noProof/>
          <w:color w:val="000000" w:themeColor="text1"/>
          <w:lang w:eastAsia="ko-KR"/>
        </w:rPr>
        <w:t>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기본적으로</w:t>
      </w:r>
      <w:r w:rsidRPr="00AF4D24">
        <w:rPr>
          <w:noProof/>
          <w:color w:val="000000" w:themeColor="text1"/>
          <w:lang w:eastAsia="ko-KR"/>
        </w:rPr>
        <w:t xml:space="preserve"> API </w:t>
      </w:r>
      <w:r w:rsidRPr="00AF4D24">
        <w:rPr>
          <w:noProof/>
          <w:color w:val="000000" w:themeColor="text1"/>
          <w:lang w:eastAsia="ko-KR"/>
        </w:rPr>
        <w:t>컨테이너만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</w:rPr>
        <w:t xml:space="preserve">Celery </w:t>
      </w:r>
      <w:r w:rsidRPr="00AF4D24">
        <w:rPr>
          <w:noProof/>
          <w:color w:val="000000" w:themeColor="text1"/>
        </w:rPr>
        <w:t>대기열이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실제로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필요할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때만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아래</w:t>
      </w:r>
      <w:r w:rsidRPr="00AF4D24">
        <w:rPr>
          <w:noProof/>
          <w:color w:val="000000" w:themeColor="text1"/>
        </w:rPr>
        <w:t xml:space="preserve"> profile</w:t>
      </w:r>
      <w:r w:rsidRPr="00AF4D24">
        <w:rPr>
          <w:noProof/>
          <w:color w:val="000000" w:themeColor="text1"/>
        </w:rPr>
        <w:t>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사용하고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.env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broker/backend</w:t>
      </w:r>
      <w:r w:rsidRPr="00AF4D24">
        <w:rPr>
          <w:noProof/>
          <w:color w:val="000000" w:themeColor="text1"/>
        </w:rPr>
        <w:t>를</w:t>
      </w:r>
      <w:r w:rsidRPr="00AF4D24">
        <w:rPr>
          <w:noProof/>
          <w:color w:val="000000" w:themeColor="text1"/>
        </w:rPr>
        <w:t xml:space="preserve"> Compose </w:t>
      </w:r>
      <w:r w:rsidRPr="00AF4D24">
        <w:rPr>
          <w:noProof/>
          <w:color w:val="000000" w:themeColor="text1"/>
        </w:rPr>
        <w:t>내부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redis:6379</w:t>
      </w:r>
      <w:r w:rsidRPr="00AF4D24">
        <w:rPr>
          <w:noProof/>
          <w:color w:val="000000" w:themeColor="text1"/>
        </w:rPr>
        <w:t>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설정한다</w:t>
      </w:r>
      <w:r w:rsidRPr="00AF4D24">
        <w:rPr>
          <w:noProof/>
          <w:color w:val="000000" w:themeColor="text1"/>
        </w:rPr>
        <w:t>.</w:t>
      </w:r>
    </w:p>
    <w:p w14:paraId="2209EAD5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docker compose --profile queue up -d --build</w:t>
      </w:r>
    </w:p>
    <w:p w14:paraId="7182B8FB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AI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chroma_data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hf_cache</w:t>
      </w:r>
      <w:r w:rsidRPr="00AF4D24">
        <w:rPr>
          <w:noProof/>
          <w:color w:val="000000" w:themeColor="text1"/>
        </w:rPr>
        <w:t>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분석</w:t>
      </w:r>
      <w:r w:rsidRPr="00AF4D24">
        <w:rPr>
          <w:noProof/>
          <w:color w:val="000000" w:themeColor="text1"/>
        </w:rPr>
        <w:t xml:space="preserve"> AI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media_data</w:t>
      </w:r>
      <w:r w:rsidRPr="00AF4D24">
        <w:rPr>
          <w:noProof/>
          <w:color w:val="000000" w:themeColor="text1"/>
        </w:rPr>
        <w:t xml:space="preserve"> named volume</w:t>
      </w:r>
      <w:r w:rsidRPr="00AF4D24">
        <w:rPr>
          <w:noProof/>
          <w:color w:val="000000" w:themeColor="text1"/>
        </w:rPr>
        <w:t>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재배포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삭제하지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않는다</w:t>
      </w:r>
      <w:r w:rsidRPr="00AF4D24">
        <w:rPr>
          <w:noProof/>
          <w:color w:val="000000" w:themeColor="text1"/>
        </w:rPr>
        <w:t>.</w:t>
      </w:r>
    </w:p>
    <w:p w14:paraId="3EFF5997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6.5 LiveKit </w:t>
      </w:r>
      <w:r w:rsidRPr="00AF4D24">
        <w:rPr>
          <w:b w:val="0"/>
          <w:noProof/>
          <w:color w:val="000000" w:themeColor="text1"/>
        </w:rPr>
        <w:t>배포</w:t>
      </w:r>
    </w:p>
    <w:p w14:paraId="651CB89D" w14:textId="77777777" w:rsidR="006E3E92" w:rsidRPr="00AF4D24" w:rsidRDefault="00974B3A">
      <w:pPr>
        <w:rPr>
          <w:color w:val="000000" w:themeColor="text1"/>
        </w:rPr>
      </w:pPr>
      <w:r w:rsidRPr="00AF4D24">
        <w:rPr>
          <w:rStyle w:val="InlineCode"/>
          <w:noProof/>
          <w:color w:val="000000" w:themeColor="text1"/>
          <w:highlight w:val="none"/>
        </w:rPr>
        <w:t>be/livekit/livekit.yaml</w:t>
      </w:r>
      <w:r w:rsidRPr="00AF4D24">
        <w:rPr>
          <w:noProof/>
          <w:color w:val="000000" w:themeColor="text1"/>
        </w:rPr>
        <w:t>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다음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운영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설정으로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교체한다</w:t>
      </w:r>
      <w:r w:rsidRPr="00AF4D24">
        <w:rPr>
          <w:noProof/>
          <w:color w:val="000000" w:themeColor="text1"/>
        </w:rPr>
        <w:t xml:space="preserve">. </w:t>
      </w:r>
      <w:r w:rsidRPr="00AF4D24">
        <w:rPr>
          <w:rStyle w:val="InlineCode"/>
          <w:noProof/>
          <w:color w:val="000000" w:themeColor="text1"/>
          <w:highlight w:val="none"/>
        </w:rPr>
        <w:t>&lt;LIVEKIT_API_KEY&gt;</w:t>
      </w:r>
      <w:r w:rsidRPr="00AF4D24">
        <w:rPr>
          <w:noProof/>
          <w:color w:val="000000" w:themeColor="text1"/>
        </w:rPr>
        <w:t>는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be/livekit/.env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및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be/.env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값과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같아야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한다</w:t>
      </w:r>
      <w:r w:rsidRPr="00AF4D24">
        <w:rPr>
          <w:noProof/>
          <w:color w:val="000000" w:themeColor="text1"/>
        </w:rPr>
        <w:t>. secret</w:t>
      </w:r>
      <w:r w:rsidRPr="00AF4D24">
        <w:rPr>
          <w:noProof/>
          <w:color w:val="000000" w:themeColor="text1"/>
        </w:rPr>
        <w:t>은</w:t>
      </w:r>
      <w:r w:rsidRPr="00AF4D24">
        <w:rPr>
          <w:noProof/>
          <w:color w:val="000000" w:themeColor="text1"/>
        </w:rPr>
        <w:t xml:space="preserve"> Compose</w:t>
      </w:r>
      <w:r w:rsidRPr="00AF4D24">
        <w:rPr>
          <w:noProof/>
          <w:color w:val="000000" w:themeColor="text1"/>
        </w:rPr>
        <w:t>의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LIVEKIT_KEYS</w:t>
      </w:r>
      <w:r w:rsidRPr="00AF4D24">
        <w:rPr>
          <w:noProof/>
          <w:color w:val="000000" w:themeColor="text1"/>
        </w:rPr>
        <w:t>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주입된다</w:t>
      </w:r>
      <w:r w:rsidRPr="00AF4D24">
        <w:rPr>
          <w:noProof/>
          <w:color w:val="000000" w:themeColor="text1"/>
        </w:rPr>
        <w:t>.</w:t>
      </w:r>
    </w:p>
    <w:p w14:paraId="19E3592C" w14:textId="77777777" w:rsidR="006E3E92" w:rsidRPr="00AF4D24" w:rsidRDefault="00974B3A">
      <w:pPr>
        <w:pStyle w:val="FencedCodeyaml"/>
        <w:rPr>
          <w:color w:val="000000" w:themeColor="text1"/>
        </w:rPr>
      </w:pPr>
      <w:r w:rsidRPr="00AF4D24">
        <w:rPr>
          <w:noProof/>
          <w:color w:val="000000" w:themeColor="text1"/>
        </w:rPr>
        <w:lastRenderedPageBreak/>
        <w:t>port: 7880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redis:</w:t>
      </w:r>
      <w:r w:rsidRPr="00AF4D24">
        <w:rPr>
          <w:noProof/>
          <w:color w:val="000000" w:themeColor="text1"/>
        </w:rPr>
        <w:br/>
        <w:t xml:space="preserve">  address: livekit-redis:6379</w:t>
      </w:r>
      <w:r w:rsidRPr="00AF4D24">
        <w:rPr>
          <w:noProof/>
          <w:color w:val="000000" w:themeColor="text1"/>
        </w:rPr>
        <w:br/>
        <w:t xml:space="preserve">  db: 0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rtc:</w:t>
      </w:r>
      <w:r w:rsidRPr="00AF4D24">
        <w:rPr>
          <w:noProof/>
          <w:color w:val="000000" w:themeColor="text1"/>
        </w:rPr>
        <w:br/>
        <w:t xml:space="preserve">  tcp_port: 7881</w:t>
      </w:r>
      <w:r w:rsidRPr="00AF4D24">
        <w:rPr>
          <w:noProof/>
          <w:color w:val="000000" w:themeColor="text1"/>
        </w:rPr>
        <w:br/>
        <w:t xml:space="preserve">  port_range_start: 50000</w:t>
      </w:r>
      <w:r w:rsidRPr="00AF4D24">
        <w:rPr>
          <w:noProof/>
          <w:color w:val="000000" w:themeColor="text1"/>
        </w:rPr>
        <w:br/>
        <w:t xml:space="preserve">  port_range_end: 50100</w:t>
      </w:r>
      <w:r w:rsidRPr="00AF4D24">
        <w:rPr>
          <w:noProof/>
          <w:color w:val="000000" w:themeColor="text1"/>
        </w:rPr>
        <w:br/>
        <w:t xml:space="preserve">  use_external_ip: true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room:</w:t>
      </w:r>
      <w:r w:rsidRPr="00AF4D24">
        <w:rPr>
          <w:noProof/>
          <w:color w:val="000000" w:themeColor="text1"/>
        </w:rPr>
        <w:br/>
        <w:t xml:space="preserve">  auto_create: true</w:t>
      </w:r>
      <w:r w:rsidRPr="00AF4D24">
        <w:rPr>
          <w:noProof/>
          <w:color w:val="000000" w:themeColor="text1"/>
        </w:rPr>
        <w:br/>
        <w:t xml:space="preserve">  empty_timeout: 300</w:t>
      </w:r>
      <w:r w:rsidRPr="00AF4D24">
        <w:rPr>
          <w:noProof/>
          <w:color w:val="000000" w:themeColor="text1"/>
        </w:rPr>
        <w:br/>
        <w:t xml:space="preserve">  departure_timeout: 20</w:t>
      </w:r>
      <w:r w:rsidRPr="00AF4D24">
        <w:rPr>
          <w:noProof/>
          <w:color w:val="000000" w:themeColor="text1"/>
        </w:rPr>
        <w:br/>
        <w:t xml:space="preserve">  max_participants: 8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webhook:</w:t>
      </w:r>
      <w:r w:rsidRPr="00AF4D24">
        <w:rPr>
          <w:noProof/>
          <w:color w:val="000000" w:themeColor="text1"/>
        </w:rPr>
        <w:br/>
        <w:t xml:space="preserve">  api_key: &lt;LIVEKIT_API_KEY&gt;</w:t>
      </w:r>
      <w:r w:rsidRPr="00AF4D24">
        <w:rPr>
          <w:noProof/>
          <w:color w:val="000000" w:themeColor="text1"/>
        </w:rPr>
        <w:br/>
        <w:t xml:space="preserve">  urls:</w:t>
      </w:r>
      <w:r w:rsidRPr="00AF4D24">
        <w:rPr>
          <w:noProof/>
          <w:color w:val="000000" w:themeColor="text1"/>
        </w:rPr>
        <w:br/>
        <w:t xml:space="preserve">    - https://i15d202.p.ssafy.io/api/webhooks/livekit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logging:</w:t>
      </w:r>
      <w:r w:rsidRPr="00AF4D24">
        <w:rPr>
          <w:noProof/>
          <w:color w:val="000000" w:themeColor="text1"/>
        </w:rPr>
        <w:br/>
        <w:t xml:space="preserve">  level: info</w:t>
      </w:r>
    </w:p>
    <w:p w14:paraId="41E0A34F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개발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node_ip</w:t>
      </w:r>
      <w:r w:rsidRPr="00AF4D24">
        <w:rPr>
          <w:noProof/>
          <w:color w:val="000000" w:themeColor="text1"/>
          <w:lang w:eastAsia="ko-KR"/>
        </w:rPr>
        <w:t>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keys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항목은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제거한다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이후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실행한다</w:t>
      </w:r>
      <w:r w:rsidRPr="00AF4D24">
        <w:rPr>
          <w:noProof/>
          <w:color w:val="000000" w:themeColor="text1"/>
          <w:lang w:eastAsia="ko-KR"/>
        </w:rPr>
        <w:t>.</w:t>
      </w:r>
    </w:p>
    <w:p w14:paraId="61E5DB9F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/home/ubuntu/ait/be/livekit</w:t>
      </w:r>
      <w:r w:rsidRPr="00AF4D24">
        <w:rPr>
          <w:noProof/>
          <w:color w:val="000000" w:themeColor="text1"/>
        </w:rPr>
        <w:br/>
        <w:t>docker compose pull</w:t>
      </w:r>
      <w:r w:rsidRPr="00AF4D24">
        <w:rPr>
          <w:noProof/>
          <w:color w:val="000000" w:themeColor="text1"/>
        </w:rPr>
        <w:br/>
        <w:t>docker compose up -d</w:t>
      </w:r>
      <w:r w:rsidRPr="00AF4D24">
        <w:rPr>
          <w:noProof/>
          <w:color w:val="000000" w:themeColor="text1"/>
        </w:rPr>
        <w:br/>
        <w:t>docker compose ps</w:t>
      </w:r>
      <w:r w:rsidRPr="00AF4D24">
        <w:rPr>
          <w:noProof/>
          <w:color w:val="000000" w:themeColor="text1"/>
        </w:rPr>
        <w:br/>
        <w:t>docker compose logs --tail=100 livekit livekit-redis</w:t>
      </w:r>
    </w:p>
    <w:p w14:paraId="4A275F5E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로그에서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공인</w:t>
      </w:r>
      <w:r w:rsidRPr="00AF4D24">
        <w:rPr>
          <w:noProof/>
          <w:color w:val="000000" w:themeColor="text1"/>
          <w:lang w:eastAsia="ko-KR"/>
        </w:rPr>
        <w:t xml:space="preserve"> IP </w:t>
      </w:r>
      <w:r w:rsidRPr="00AF4D24">
        <w:rPr>
          <w:noProof/>
          <w:color w:val="000000" w:themeColor="text1"/>
          <w:lang w:eastAsia="ko-KR"/>
        </w:rPr>
        <w:t>감지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및</w:t>
      </w:r>
      <w:r w:rsidRPr="00AF4D24">
        <w:rPr>
          <w:noProof/>
          <w:color w:val="000000" w:themeColor="text1"/>
          <w:lang w:eastAsia="ko-KR"/>
        </w:rPr>
        <w:t xml:space="preserve"> UDP </w:t>
      </w:r>
      <w:r w:rsidRPr="00AF4D24">
        <w:rPr>
          <w:noProof/>
          <w:color w:val="000000" w:themeColor="text1"/>
          <w:lang w:eastAsia="ko-KR"/>
        </w:rPr>
        <w:t>포트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오류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여부를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확인한다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브라우저에는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wss://i15d202.p.ssafy.io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제공한다</w:t>
      </w:r>
      <w:r w:rsidRPr="00AF4D24">
        <w:rPr>
          <w:noProof/>
          <w:color w:val="000000" w:themeColor="text1"/>
          <w:lang w:eastAsia="ko-KR"/>
        </w:rPr>
        <w:t>.</w:t>
      </w:r>
    </w:p>
    <w:p w14:paraId="6382759C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6.6 Spring Boot JAR </w:t>
      </w:r>
      <w:r w:rsidRPr="00AF4D24">
        <w:rPr>
          <w:b w:val="0"/>
          <w:noProof/>
          <w:color w:val="000000" w:themeColor="text1"/>
        </w:rPr>
        <w:t>배포</w:t>
      </w:r>
    </w:p>
    <w:p w14:paraId="1EE6C10F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/home/ubuntu/ait/be</w:t>
      </w:r>
      <w:r w:rsidRPr="00AF4D24">
        <w:rPr>
          <w:noProof/>
          <w:color w:val="000000" w:themeColor="text1"/>
        </w:rPr>
        <w:br/>
        <w:t>chmod +x gradlew</w:t>
      </w:r>
      <w:r w:rsidRPr="00AF4D24">
        <w:rPr>
          <w:noProof/>
          <w:color w:val="000000" w:themeColor="text1"/>
        </w:rPr>
        <w:br/>
        <w:t>./gradlew clean bootJar --no-daemon</w:t>
      </w:r>
      <w:r w:rsidRPr="00AF4D24">
        <w:rPr>
          <w:noProof/>
          <w:color w:val="000000" w:themeColor="text1"/>
        </w:rPr>
        <w:br/>
        <w:t>ls -lh build/libs/*.jar</w:t>
      </w:r>
    </w:p>
    <w:p w14:paraId="158918B2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Spring Boot</w:t>
      </w:r>
      <w:r w:rsidRPr="00AF4D24">
        <w:rPr>
          <w:noProof/>
          <w:color w:val="000000" w:themeColor="text1"/>
          <w:lang w:eastAsia="ko-KR"/>
        </w:rPr>
        <w:t>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자동으로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읽지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않으므로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환경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변수를</w:t>
      </w:r>
      <w:r w:rsidRPr="00AF4D24">
        <w:rPr>
          <w:noProof/>
          <w:color w:val="000000" w:themeColor="text1"/>
          <w:lang w:eastAsia="ko-KR"/>
        </w:rPr>
        <w:t xml:space="preserve"> export</w:t>
      </w:r>
      <w:r w:rsidRPr="00AF4D24">
        <w:rPr>
          <w:noProof/>
          <w:color w:val="000000" w:themeColor="text1"/>
          <w:lang w:eastAsia="ko-KR"/>
        </w:rPr>
        <w:t>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뒤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실행한다</w:t>
      </w:r>
      <w:r w:rsidRPr="00AF4D24">
        <w:rPr>
          <w:noProof/>
          <w:color w:val="000000" w:themeColor="text1"/>
          <w:lang w:eastAsia="ko-KR"/>
        </w:rPr>
        <w:t>.</w:t>
      </w:r>
    </w:p>
    <w:p w14:paraId="478519A3" w14:textId="77777777" w:rsidR="006E3E92" w:rsidRPr="00AF4D24" w:rsidRDefault="00974B3A">
      <w:pPr>
        <w:pStyle w:val="FencedCodebash"/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</w:rPr>
        <w:t>cd /home/ubuntu/ait/be</w:t>
      </w:r>
      <w:r w:rsidRPr="00AF4D24">
        <w:rPr>
          <w:noProof/>
          <w:color w:val="000000" w:themeColor="text1"/>
        </w:rPr>
        <w:br/>
        <w:t>set -a</w:t>
      </w:r>
      <w:r w:rsidRPr="00AF4D24">
        <w:rPr>
          <w:noProof/>
          <w:color w:val="000000" w:themeColor="text1"/>
        </w:rPr>
        <w:br/>
        <w:t>source .env</w:t>
      </w:r>
      <w:r w:rsidRPr="00AF4D24">
        <w:rPr>
          <w:noProof/>
          <w:color w:val="000000" w:themeColor="text1"/>
        </w:rPr>
        <w:br/>
        <w:t>set +a</w:t>
      </w:r>
      <w:r w:rsidRPr="00AF4D24">
        <w:rPr>
          <w:noProof/>
          <w:color w:val="000000" w:themeColor="text1"/>
        </w:rPr>
        <w:br/>
      </w:r>
      <w:r w:rsidRPr="00AF4D24">
        <w:rPr>
          <w:noProof/>
          <w:color w:val="000000" w:themeColor="text1"/>
        </w:rPr>
        <w:br/>
        <w:t>mkdir -p logs</w:t>
      </w:r>
      <w:r w:rsidRPr="00AF4D24">
        <w:rPr>
          <w:noProof/>
          <w:color w:val="000000" w:themeColor="text1"/>
        </w:rPr>
        <w:br/>
        <w:t>nohup java -jar build/libs/aitServer-0.0.1-SNAPSHOT.jar \</w:t>
      </w:r>
      <w:r w:rsidRPr="00AF4D24">
        <w:rPr>
          <w:noProof/>
          <w:color w:val="000000" w:themeColor="text1"/>
        </w:rPr>
        <w:br/>
        <w:t xml:space="preserve">  &gt; logs/application.log 2&gt;&amp;1 &amp;</w:t>
      </w:r>
      <w:r w:rsidRPr="00AF4D24">
        <w:rPr>
          <w:noProof/>
          <w:color w:val="000000" w:themeColor="text1"/>
        </w:rPr>
        <w:br/>
        <w:t xml:space="preserve">echo $! </w:t>
      </w:r>
      <w:r w:rsidRPr="00AF4D24">
        <w:rPr>
          <w:noProof/>
          <w:color w:val="000000" w:themeColor="text1"/>
          <w:lang w:eastAsia="ko-KR"/>
        </w:rPr>
        <w:t>&gt; application.pid</w:t>
      </w:r>
      <w:r w:rsidRPr="00AF4D24">
        <w:rPr>
          <w:noProof/>
          <w:color w:val="000000" w:themeColor="text1"/>
          <w:lang w:eastAsia="ko-KR"/>
        </w:rPr>
        <w:br/>
        <w:t>curl --retry 10 --retry-delay 3 --fail http://127.0.0.1:8080/health</w:t>
      </w:r>
    </w:p>
    <w:p w14:paraId="58356C2A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lastRenderedPageBreak/>
        <w:t>실제</w:t>
      </w:r>
      <w:r w:rsidRPr="00AF4D24">
        <w:rPr>
          <w:noProof/>
          <w:color w:val="000000" w:themeColor="text1"/>
          <w:lang w:eastAsia="ko-KR"/>
        </w:rPr>
        <w:t xml:space="preserve"> JAR </w:t>
      </w:r>
      <w:r w:rsidRPr="00AF4D24">
        <w:rPr>
          <w:noProof/>
          <w:color w:val="000000" w:themeColor="text1"/>
          <w:lang w:eastAsia="ko-KR"/>
        </w:rPr>
        <w:t>이름이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다르면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build/libs</w:t>
      </w:r>
      <w:r w:rsidRPr="00AF4D24">
        <w:rPr>
          <w:noProof/>
          <w:color w:val="000000" w:themeColor="text1"/>
          <w:lang w:eastAsia="ko-KR"/>
        </w:rPr>
        <w:t>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생성된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파일명을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재배포할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때는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새</w:t>
      </w:r>
      <w:r w:rsidRPr="00AF4D24">
        <w:rPr>
          <w:noProof/>
          <w:color w:val="000000" w:themeColor="text1"/>
          <w:lang w:eastAsia="ko-KR"/>
        </w:rPr>
        <w:t xml:space="preserve"> JAR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프로세스를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종료하고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같은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명령으로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실행한다</w:t>
      </w:r>
      <w:r w:rsidRPr="00AF4D24">
        <w:rPr>
          <w:noProof/>
          <w:color w:val="000000" w:themeColor="text1"/>
          <w:lang w:eastAsia="ko-KR"/>
        </w:rPr>
        <w:t>.</w:t>
      </w:r>
    </w:p>
    <w:p w14:paraId="14835AF5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cd /home/ubuntu/ait/be</w:t>
      </w:r>
      <w:r w:rsidRPr="00AF4D24">
        <w:rPr>
          <w:noProof/>
          <w:color w:val="000000" w:themeColor="text1"/>
        </w:rPr>
        <w:br/>
        <w:t>test -f application.pid &amp;&amp; kill "$(cat application.pid)"</w:t>
      </w:r>
    </w:p>
    <w:p w14:paraId="0E45185D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값에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공백이나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여러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줄</w:t>
      </w:r>
      <w:r w:rsidRPr="00AF4D24">
        <w:rPr>
          <w:noProof/>
          <w:color w:val="000000" w:themeColor="text1"/>
          <w:lang w:eastAsia="ko-KR"/>
        </w:rPr>
        <w:t xml:space="preserve"> PEM</w:t>
      </w:r>
      <w:r w:rsidRPr="00AF4D24">
        <w:rPr>
          <w:noProof/>
          <w:color w:val="000000" w:themeColor="text1"/>
          <w:lang w:eastAsia="ko-KR"/>
        </w:rPr>
        <w:t>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있으면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단순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source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실패할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있으므로</w:t>
      </w:r>
      <w:r w:rsidRPr="00AF4D24">
        <w:rPr>
          <w:noProof/>
          <w:color w:val="000000" w:themeColor="text1"/>
          <w:lang w:eastAsia="ko-KR"/>
        </w:rPr>
        <w:t xml:space="preserve"> systemd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EnvironmentFile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별도</w:t>
      </w:r>
      <w:r w:rsidRPr="00AF4D24">
        <w:rPr>
          <w:noProof/>
          <w:color w:val="000000" w:themeColor="text1"/>
          <w:lang w:eastAsia="ko-KR"/>
        </w:rPr>
        <w:t xml:space="preserve"> secret </w:t>
      </w:r>
      <w:r w:rsidRPr="00AF4D24">
        <w:rPr>
          <w:noProof/>
          <w:color w:val="000000" w:themeColor="text1"/>
          <w:lang w:eastAsia="ko-KR"/>
        </w:rPr>
        <w:t>파일로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주입한다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서버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재부팅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자동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시작과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장애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재시작이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필요하면</w:t>
      </w:r>
      <w:r w:rsidRPr="00AF4D24">
        <w:rPr>
          <w:noProof/>
          <w:color w:val="000000" w:themeColor="text1"/>
          <w:lang w:eastAsia="ko-KR"/>
        </w:rPr>
        <w:t xml:space="preserve"> JAR </w:t>
      </w:r>
      <w:r w:rsidRPr="00AF4D24">
        <w:rPr>
          <w:noProof/>
          <w:color w:val="000000" w:themeColor="text1"/>
          <w:lang w:eastAsia="ko-KR"/>
        </w:rPr>
        <w:t>실행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명령을</w:t>
      </w:r>
      <w:r w:rsidRPr="00AF4D24">
        <w:rPr>
          <w:noProof/>
          <w:color w:val="000000" w:themeColor="text1"/>
          <w:lang w:eastAsia="ko-KR"/>
        </w:rPr>
        <w:t xml:space="preserve"> systemd </w:t>
      </w:r>
      <w:r w:rsidRPr="00AF4D24">
        <w:rPr>
          <w:noProof/>
          <w:color w:val="000000" w:themeColor="text1"/>
          <w:lang w:eastAsia="ko-KR"/>
        </w:rPr>
        <w:t>서비스로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등록한다</w:t>
      </w:r>
      <w:r w:rsidRPr="00AF4D24">
        <w:rPr>
          <w:noProof/>
          <w:color w:val="000000" w:themeColor="text1"/>
          <w:lang w:eastAsia="ko-KR"/>
        </w:rPr>
        <w:t>.</w:t>
      </w:r>
    </w:p>
    <w:p w14:paraId="0BC45379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6.7 Nginx </w:t>
      </w:r>
      <w:r w:rsidRPr="00AF4D24">
        <w:rPr>
          <w:b w:val="0"/>
          <w:noProof/>
          <w:color w:val="000000" w:themeColor="text1"/>
        </w:rPr>
        <w:t>및</w:t>
      </w:r>
      <w:r w:rsidRPr="00AF4D24">
        <w:rPr>
          <w:b w:val="0"/>
          <w:noProof/>
          <w:color w:val="000000" w:themeColor="text1"/>
        </w:rPr>
        <w:t xml:space="preserve"> TLS </w:t>
      </w:r>
      <w:r w:rsidRPr="00AF4D24">
        <w:rPr>
          <w:b w:val="0"/>
          <w:noProof/>
          <w:color w:val="000000" w:themeColor="text1"/>
        </w:rPr>
        <w:t>적용</w:t>
      </w:r>
    </w:p>
    <w:p w14:paraId="05C2F877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첨부된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설정을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</w:rPr>
        <w:t>/etc/nginx/sites-available/ait</w:t>
      </w:r>
      <w:r w:rsidRPr="00AF4D24">
        <w:rPr>
          <w:noProof/>
          <w:color w:val="000000" w:themeColor="text1"/>
        </w:rPr>
        <w:t>에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저장하되</w:t>
      </w:r>
      <w:r w:rsidRPr="00AF4D24">
        <w:rPr>
          <w:noProof/>
          <w:color w:val="000000" w:themeColor="text1"/>
        </w:rPr>
        <w:t xml:space="preserve"> Jenkins </w:t>
      </w:r>
      <w:r w:rsidRPr="00AF4D24">
        <w:rPr>
          <w:rStyle w:val="InlineCode"/>
          <w:noProof/>
          <w:color w:val="000000" w:themeColor="text1"/>
          <w:highlight w:val="none"/>
        </w:rPr>
        <w:t>location /jenkins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블록은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제외한다</w:t>
      </w:r>
      <w:r w:rsidRPr="00AF4D24">
        <w:rPr>
          <w:noProof/>
          <w:color w:val="000000" w:themeColor="text1"/>
        </w:rPr>
        <w:t xml:space="preserve">. </w:t>
      </w:r>
      <w:r w:rsidRPr="00AF4D24">
        <w:rPr>
          <w:noProof/>
          <w:color w:val="000000" w:themeColor="text1"/>
        </w:rPr>
        <w:t>라우팅은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다음과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같다</w:t>
      </w:r>
      <w:r w:rsidRPr="00AF4D24">
        <w:rPr>
          <w:noProof/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6"/>
        <w:gridCol w:w="3780"/>
      </w:tblGrid>
      <w:tr w:rsidR="00AF4D24" w:rsidRPr="00AF4D24" w14:paraId="5CE34705" w14:textId="77777777">
        <w:tc>
          <w:tcPr>
            <w:tcW w:w="0" w:type="auto"/>
          </w:tcPr>
          <w:p w14:paraId="23C2A6D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경로</w:t>
            </w:r>
          </w:p>
        </w:tc>
        <w:tc>
          <w:tcPr>
            <w:tcW w:w="0" w:type="auto"/>
          </w:tcPr>
          <w:p w14:paraId="7D87C6D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대상</w:t>
            </w:r>
          </w:p>
        </w:tc>
      </w:tr>
      <w:tr w:rsidR="00AF4D24" w:rsidRPr="00AF4D24" w14:paraId="359D80CA" w14:textId="77777777">
        <w:tc>
          <w:tcPr>
            <w:tcW w:w="0" w:type="auto"/>
          </w:tcPr>
          <w:p w14:paraId="162877D7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/health</w:t>
            </w:r>
            <w:r w:rsidRPr="00AF4D24">
              <w:rPr>
                <w:noProof/>
                <w:color w:val="000000" w:themeColor="text1"/>
              </w:rPr>
              <w:t xml:space="preserve">,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/api/</w:t>
            </w:r>
            <w:r w:rsidRPr="00AF4D24">
              <w:rPr>
                <w:noProof/>
                <w:color w:val="000000" w:themeColor="text1"/>
              </w:rPr>
              <w:t xml:space="preserve">,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/ws</w:t>
            </w:r>
            <w:r w:rsidRPr="00AF4D24">
              <w:rPr>
                <w:noProof/>
                <w:color w:val="000000" w:themeColor="text1"/>
              </w:rPr>
              <w:t xml:space="preserve">, Swagger, OAuth </w:t>
            </w:r>
            <w:r w:rsidRPr="00AF4D24">
              <w:rPr>
                <w:noProof/>
                <w:color w:val="000000" w:themeColor="text1"/>
              </w:rPr>
              <w:t>경로</w:t>
            </w:r>
          </w:p>
        </w:tc>
        <w:tc>
          <w:tcPr>
            <w:tcW w:w="0" w:type="auto"/>
          </w:tcPr>
          <w:p w14:paraId="298A319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127.0.0.1:8080</w:t>
            </w:r>
          </w:p>
        </w:tc>
      </w:tr>
      <w:tr w:rsidR="00AF4D24" w:rsidRPr="00AF4D24" w14:paraId="031F6CAA" w14:textId="77777777">
        <w:tc>
          <w:tcPr>
            <w:tcW w:w="0" w:type="auto"/>
          </w:tcPr>
          <w:p w14:paraId="7662A6C9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/uploads/</w:t>
            </w:r>
            <w:r w:rsidRPr="00AF4D24">
              <w:rPr>
                <w:noProof/>
                <w:color w:val="000000" w:themeColor="text1"/>
              </w:rPr>
              <w:t xml:space="preserve">,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/download/</w:t>
            </w:r>
          </w:p>
        </w:tc>
        <w:tc>
          <w:tcPr>
            <w:tcW w:w="0" w:type="auto"/>
          </w:tcPr>
          <w:p w14:paraId="41A5725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/home/ubuntu/ait/uploads/</w:t>
            </w:r>
          </w:p>
        </w:tc>
      </w:tr>
      <w:tr w:rsidR="00AF4D24" w:rsidRPr="00AF4D24" w14:paraId="28FA0588" w14:textId="77777777">
        <w:tc>
          <w:tcPr>
            <w:tcW w:w="0" w:type="auto"/>
          </w:tcPr>
          <w:p w14:paraId="6798641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noProof/>
                <w:color w:val="000000" w:themeColor="text1"/>
              </w:rPr>
              <w:t>외</w:t>
            </w:r>
            <w:r w:rsidRPr="00AF4D24">
              <w:rPr>
                <w:noProof/>
                <w:color w:val="000000" w:themeColor="text1"/>
              </w:rPr>
              <w:t xml:space="preserve">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/</w:t>
            </w:r>
          </w:p>
        </w:tc>
        <w:tc>
          <w:tcPr>
            <w:tcW w:w="0" w:type="auto"/>
          </w:tcPr>
          <w:p w14:paraId="5C439D6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 xml:space="preserve">LiveKit </w:t>
            </w: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127.0.0.1:7880</w:t>
            </w:r>
          </w:p>
        </w:tc>
      </w:tr>
    </w:tbl>
    <w:p w14:paraId="1AB30415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Nginx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http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블록에</w:t>
      </w:r>
      <w:r w:rsidRPr="00AF4D24">
        <w:rPr>
          <w:noProof/>
          <w:color w:val="000000" w:themeColor="text1"/>
          <w:lang w:eastAsia="ko-KR"/>
        </w:rPr>
        <w:t xml:space="preserve"> WebSocket</w:t>
      </w:r>
      <w:r w:rsidRPr="00AF4D24">
        <w:rPr>
          <w:noProof/>
          <w:color w:val="000000" w:themeColor="text1"/>
          <w:lang w:eastAsia="ko-KR"/>
        </w:rPr>
        <w:t>용</w:t>
      </w:r>
      <w:r w:rsidRPr="00AF4D24">
        <w:rPr>
          <w:noProof/>
          <w:color w:val="000000" w:themeColor="text1"/>
          <w:lang w:eastAsia="ko-KR"/>
        </w:rPr>
        <w:t xml:space="preserve"> map</w:t>
      </w:r>
      <w:r w:rsidRPr="00AF4D24">
        <w:rPr>
          <w:noProof/>
          <w:color w:val="000000" w:themeColor="text1"/>
          <w:lang w:eastAsia="ko-KR"/>
        </w:rPr>
        <w:t>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둔다</w:t>
      </w:r>
      <w:r w:rsidRPr="00AF4D24">
        <w:rPr>
          <w:noProof/>
          <w:color w:val="000000" w:themeColor="text1"/>
          <w:lang w:eastAsia="ko-KR"/>
        </w:rPr>
        <w:t>.</w:t>
      </w:r>
    </w:p>
    <w:p w14:paraId="60B04CA7" w14:textId="77777777" w:rsidR="006E3E92" w:rsidRPr="00AF4D24" w:rsidRDefault="00974B3A">
      <w:pPr>
        <w:pStyle w:val="FencedCodenginx"/>
        <w:rPr>
          <w:color w:val="000000" w:themeColor="text1"/>
        </w:rPr>
      </w:pPr>
      <w:r w:rsidRPr="00AF4D24">
        <w:rPr>
          <w:noProof/>
          <w:color w:val="000000" w:themeColor="text1"/>
        </w:rPr>
        <w:t>map $http_upgrade $connection_upgrade {</w:t>
      </w:r>
      <w:r w:rsidRPr="00AF4D24">
        <w:rPr>
          <w:noProof/>
          <w:color w:val="000000" w:themeColor="text1"/>
        </w:rPr>
        <w:br/>
        <w:t xml:space="preserve">    default upgrade;</w:t>
      </w:r>
      <w:r w:rsidRPr="00AF4D24">
        <w:rPr>
          <w:noProof/>
          <w:color w:val="000000" w:themeColor="text1"/>
        </w:rPr>
        <w:br/>
        <w:t xml:space="preserve">    '' close;</w:t>
      </w:r>
      <w:r w:rsidRPr="00AF4D24">
        <w:rPr>
          <w:noProof/>
          <w:color w:val="000000" w:themeColor="text1"/>
        </w:rPr>
        <w:br/>
        <w:t>}</w:t>
      </w:r>
    </w:p>
    <w:p w14:paraId="66799741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인증서는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첨부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같이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사용한다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인증서는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배포환경에서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발급받은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인증서로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교체해야한다</w:t>
      </w:r>
      <w:r w:rsidRPr="00AF4D24">
        <w:rPr>
          <w:noProof/>
          <w:color w:val="000000" w:themeColor="text1"/>
          <w:lang w:eastAsia="ko-KR"/>
        </w:rPr>
        <w:t>.</w:t>
      </w:r>
    </w:p>
    <w:p w14:paraId="61AC8ABA" w14:textId="77777777" w:rsidR="006E3E92" w:rsidRPr="00AF4D24" w:rsidRDefault="00974B3A">
      <w:pPr>
        <w:pStyle w:val="FencedCodenginx"/>
        <w:rPr>
          <w:color w:val="000000" w:themeColor="text1"/>
        </w:rPr>
      </w:pPr>
      <w:r w:rsidRPr="00AF4D24">
        <w:rPr>
          <w:noProof/>
          <w:color w:val="000000" w:themeColor="text1"/>
        </w:rPr>
        <w:t>ssl_certificate /etc/letsencrypt/live/p.ssafy.io/fullchain.pem;</w:t>
      </w:r>
      <w:r w:rsidRPr="00AF4D24">
        <w:rPr>
          <w:noProof/>
          <w:color w:val="000000" w:themeColor="text1"/>
        </w:rPr>
        <w:br/>
        <w:t>ssl_certificate_key /etc/letsencrypt/live/p.ssafy.io/privkey.pem;</w:t>
      </w:r>
    </w:p>
    <w:p w14:paraId="3352F3E9" w14:textId="77777777" w:rsidR="006E3E92" w:rsidRPr="00AF4D24" w:rsidRDefault="00974B3A">
      <w:pPr>
        <w:pStyle w:val="FencedCodebash"/>
        <w:rPr>
          <w:color w:val="000000" w:themeColor="text1"/>
        </w:rPr>
      </w:pPr>
      <w:r w:rsidRPr="00AF4D24">
        <w:rPr>
          <w:noProof/>
          <w:color w:val="000000" w:themeColor="text1"/>
        </w:rPr>
        <w:t>sudo ln -sfn /etc/nginx/sites-available/ait /etc/nginx/sites-enabled/ait</w:t>
      </w:r>
      <w:r w:rsidRPr="00AF4D24">
        <w:rPr>
          <w:noProof/>
          <w:color w:val="000000" w:themeColor="text1"/>
        </w:rPr>
        <w:br/>
        <w:t>sudo nginx -t</w:t>
      </w:r>
      <w:r w:rsidRPr="00AF4D24">
        <w:rPr>
          <w:noProof/>
          <w:color w:val="000000" w:themeColor="text1"/>
        </w:rPr>
        <w:br/>
        <w:t>sudo systemctl reload nginx</w:t>
      </w:r>
      <w:r w:rsidRPr="00AF4D24">
        <w:rPr>
          <w:noProof/>
          <w:color w:val="000000" w:themeColor="text1"/>
        </w:rPr>
        <w:br/>
        <w:t>sudo systemctl enable nginx</w:t>
      </w:r>
    </w:p>
    <w:p w14:paraId="10641288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다운로드</w:t>
      </w:r>
      <w:r w:rsidRPr="00AF4D24">
        <w:rPr>
          <w:noProof/>
          <w:color w:val="000000" w:themeColor="text1"/>
          <w:lang w:eastAsia="ko-KR"/>
        </w:rPr>
        <w:t xml:space="preserve"> CORS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origin</w:t>
      </w:r>
      <w:r w:rsidRPr="00AF4D24">
        <w:rPr>
          <w:noProof/>
          <w:color w:val="000000" w:themeColor="text1"/>
          <w:lang w:eastAsia="ko-KR"/>
        </w:rPr>
        <w:t>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실제</w:t>
      </w:r>
      <w:r w:rsidRPr="00AF4D24">
        <w:rPr>
          <w:noProof/>
          <w:color w:val="000000" w:themeColor="text1"/>
          <w:lang w:eastAsia="ko-KR"/>
        </w:rPr>
        <w:t xml:space="preserve"> Vercel </w:t>
      </w:r>
      <w:r w:rsidRPr="00AF4D24">
        <w:rPr>
          <w:noProof/>
          <w:color w:val="000000" w:themeColor="text1"/>
          <w:lang w:eastAsia="ko-KR"/>
        </w:rPr>
        <w:t>주소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https://ait8.vercel.app</w:t>
      </w:r>
      <w:r w:rsidRPr="00AF4D24">
        <w:rPr>
          <w:noProof/>
          <w:color w:val="000000" w:themeColor="text1"/>
          <w:lang w:eastAsia="ko-KR"/>
        </w:rPr>
        <w:t>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일치시킨다</w:t>
      </w:r>
      <w:r w:rsidRPr="00AF4D24">
        <w:rPr>
          <w:noProof/>
          <w:color w:val="000000" w:themeColor="text1"/>
          <w:lang w:eastAsia="ko-KR"/>
        </w:rPr>
        <w:t xml:space="preserve">. Vercel </w:t>
      </w:r>
      <w:r w:rsidRPr="00AF4D24">
        <w:rPr>
          <w:noProof/>
          <w:color w:val="000000" w:themeColor="text1"/>
          <w:lang w:eastAsia="ko-KR"/>
        </w:rPr>
        <w:t>도메인이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바뀌면</w:t>
      </w:r>
      <w:r w:rsidRPr="00AF4D24">
        <w:rPr>
          <w:noProof/>
          <w:color w:val="000000" w:themeColor="text1"/>
          <w:lang w:eastAsia="ko-KR"/>
        </w:rPr>
        <w:t xml:space="preserve"> CORS</w:t>
      </w:r>
      <w:r w:rsidRPr="00AF4D24">
        <w:rPr>
          <w:noProof/>
          <w:color w:val="000000" w:themeColor="text1"/>
          <w:lang w:eastAsia="ko-KR"/>
        </w:rPr>
        <w:t>와</w:t>
      </w:r>
      <w:r w:rsidRPr="00AF4D24">
        <w:rPr>
          <w:noProof/>
          <w:color w:val="000000" w:themeColor="text1"/>
          <w:lang w:eastAsia="ko-KR"/>
        </w:rPr>
        <w:t xml:space="preserve"> OAuth </w:t>
      </w:r>
      <w:r w:rsidRPr="00AF4D24">
        <w:rPr>
          <w:noProof/>
          <w:color w:val="000000" w:themeColor="text1"/>
          <w:lang w:eastAsia="ko-KR"/>
        </w:rPr>
        <w:t>허용</w:t>
      </w:r>
      <w:r w:rsidRPr="00AF4D24">
        <w:rPr>
          <w:noProof/>
          <w:color w:val="000000" w:themeColor="text1"/>
          <w:lang w:eastAsia="ko-KR"/>
        </w:rPr>
        <w:t xml:space="preserve"> URI</w:t>
      </w:r>
      <w:r w:rsidRPr="00AF4D24">
        <w:rPr>
          <w:noProof/>
          <w:color w:val="000000" w:themeColor="text1"/>
          <w:lang w:eastAsia="ko-KR"/>
        </w:rPr>
        <w:t>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함께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변경한다</w:t>
      </w:r>
      <w:r w:rsidRPr="00AF4D24">
        <w:rPr>
          <w:noProof/>
          <w:color w:val="000000" w:themeColor="text1"/>
          <w:lang w:eastAsia="ko-KR"/>
        </w:rPr>
        <w:t>.</w:t>
      </w:r>
    </w:p>
    <w:p w14:paraId="6A27998F" w14:textId="77777777" w:rsidR="006E3E92" w:rsidRPr="00AF4D24" w:rsidRDefault="00974B3A">
      <w:pPr>
        <w:pStyle w:val="3"/>
        <w:rPr>
          <w:b w:val="0"/>
          <w:color w:val="000000" w:themeColor="text1"/>
          <w:lang w:eastAsia="ko-KR"/>
        </w:rPr>
      </w:pPr>
      <w:r w:rsidRPr="00AF4D24">
        <w:rPr>
          <w:b w:val="0"/>
          <w:noProof/>
          <w:color w:val="000000" w:themeColor="text1"/>
          <w:lang w:eastAsia="ko-KR"/>
        </w:rPr>
        <w:t xml:space="preserve">6.8 </w:t>
      </w:r>
      <w:r w:rsidRPr="00AF4D24">
        <w:rPr>
          <w:b w:val="0"/>
          <w:noProof/>
          <w:color w:val="000000" w:themeColor="text1"/>
          <w:lang w:eastAsia="ko-KR"/>
        </w:rPr>
        <w:t>프론트엔드</w:t>
      </w:r>
      <w:r w:rsidRPr="00AF4D24">
        <w:rPr>
          <w:b w:val="0"/>
          <w:noProof/>
          <w:color w:val="000000" w:themeColor="text1"/>
          <w:lang w:eastAsia="ko-KR"/>
        </w:rPr>
        <w:t xml:space="preserve"> Vercel </w:t>
      </w:r>
      <w:r w:rsidRPr="00AF4D24">
        <w:rPr>
          <w:b w:val="0"/>
          <w:noProof/>
          <w:color w:val="000000" w:themeColor="text1"/>
          <w:lang w:eastAsia="ko-KR"/>
        </w:rPr>
        <w:t>배포</w:t>
      </w:r>
    </w:p>
    <w:p w14:paraId="0C3AFEF6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Vercel</w:t>
      </w:r>
      <w:r w:rsidRPr="00AF4D24">
        <w:rPr>
          <w:noProof/>
          <w:color w:val="000000" w:themeColor="text1"/>
          <w:lang w:eastAsia="ko-KR"/>
        </w:rPr>
        <w:t>에</w:t>
      </w:r>
      <w:r w:rsidRPr="00AF4D24">
        <w:rPr>
          <w:noProof/>
          <w:color w:val="000000" w:themeColor="text1"/>
          <w:lang w:eastAsia="ko-KR"/>
        </w:rPr>
        <w:t xml:space="preserve"> Git </w:t>
      </w:r>
      <w:r w:rsidRPr="00AF4D24">
        <w:rPr>
          <w:noProof/>
          <w:color w:val="000000" w:themeColor="text1"/>
          <w:lang w:eastAsia="ko-KR"/>
        </w:rPr>
        <w:t>저장소를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연결하고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값을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설정한다</w:t>
      </w:r>
      <w:r w:rsidRPr="00AF4D24">
        <w:rPr>
          <w:noProof/>
          <w:color w:val="000000" w:themeColor="text1"/>
          <w:lang w:eastAsia="ko-K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6"/>
        <w:gridCol w:w="4240"/>
      </w:tblGrid>
      <w:tr w:rsidR="00AF4D24" w:rsidRPr="00AF4D24" w14:paraId="623E3801" w14:textId="77777777">
        <w:tc>
          <w:tcPr>
            <w:tcW w:w="0" w:type="auto"/>
          </w:tcPr>
          <w:p w14:paraId="4E53C81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항목</w:t>
            </w:r>
          </w:p>
        </w:tc>
        <w:tc>
          <w:tcPr>
            <w:tcW w:w="0" w:type="auto"/>
          </w:tcPr>
          <w:p w14:paraId="7F2FA79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값</w:t>
            </w:r>
          </w:p>
        </w:tc>
      </w:tr>
      <w:tr w:rsidR="00AF4D24" w:rsidRPr="00AF4D24" w14:paraId="1ADEFE68" w14:textId="77777777">
        <w:tc>
          <w:tcPr>
            <w:tcW w:w="0" w:type="auto"/>
          </w:tcPr>
          <w:p w14:paraId="07F775E1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lastRenderedPageBreak/>
              <w:t>Root Directory</w:t>
            </w:r>
          </w:p>
        </w:tc>
        <w:tc>
          <w:tcPr>
            <w:tcW w:w="0" w:type="auto"/>
          </w:tcPr>
          <w:p w14:paraId="3B71E15A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fe</w:t>
            </w:r>
          </w:p>
        </w:tc>
      </w:tr>
      <w:tr w:rsidR="00AF4D24" w:rsidRPr="00AF4D24" w14:paraId="07A64C2D" w14:textId="77777777">
        <w:tc>
          <w:tcPr>
            <w:tcW w:w="0" w:type="auto"/>
          </w:tcPr>
          <w:p w14:paraId="77D2A4E8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Framework Preset</w:t>
            </w:r>
          </w:p>
        </w:tc>
        <w:tc>
          <w:tcPr>
            <w:tcW w:w="0" w:type="auto"/>
          </w:tcPr>
          <w:p w14:paraId="670D6345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Vite</w:t>
            </w:r>
          </w:p>
        </w:tc>
      </w:tr>
      <w:tr w:rsidR="00AF4D24" w:rsidRPr="00AF4D24" w14:paraId="4C18E545" w14:textId="77777777">
        <w:tc>
          <w:tcPr>
            <w:tcW w:w="0" w:type="auto"/>
          </w:tcPr>
          <w:p w14:paraId="11C5025D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Install Command</w:t>
            </w:r>
          </w:p>
        </w:tc>
        <w:tc>
          <w:tcPr>
            <w:tcW w:w="0" w:type="auto"/>
          </w:tcPr>
          <w:p w14:paraId="4DF85D1C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npm ci</w:t>
            </w:r>
          </w:p>
        </w:tc>
      </w:tr>
      <w:tr w:rsidR="00AF4D24" w:rsidRPr="00AF4D24" w14:paraId="3A3CB8CF" w14:textId="77777777">
        <w:tc>
          <w:tcPr>
            <w:tcW w:w="0" w:type="auto"/>
          </w:tcPr>
          <w:p w14:paraId="722069B2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Build Command</w:t>
            </w:r>
          </w:p>
        </w:tc>
        <w:tc>
          <w:tcPr>
            <w:tcW w:w="0" w:type="auto"/>
          </w:tcPr>
          <w:p w14:paraId="6083C580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npm run build</w:t>
            </w:r>
          </w:p>
        </w:tc>
      </w:tr>
      <w:tr w:rsidR="00AF4D24" w:rsidRPr="00AF4D24" w14:paraId="3110C776" w14:textId="77777777">
        <w:tc>
          <w:tcPr>
            <w:tcW w:w="0" w:type="auto"/>
          </w:tcPr>
          <w:p w14:paraId="468AB9F6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noProof/>
                <w:color w:val="000000" w:themeColor="text1"/>
              </w:rPr>
              <w:t>Output Directory</w:t>
            </w:r>
          </w:p>
        </w:tc>
        <w:tc>
          <w:tcPr>
            <w:tcW w:w="0" w:type="auto"/>
          </w:tcPr>
          <w:p w14:paraId="530CE743" w14:textId="77777777" w:rsidR="006E3E92" w:rsidRPr="00AF4D24" w:rsidRDefault="00974B3A">
            <w:pPr>
              <w:jc w:val="center"/>
              <w:rPr>
                <w:color w:val="000000" w:themeColor="text1"/>
              </w:rPr>
            </w:pPr>
            <w:r w:rsidRPr="00AF4D24">
              <w:rPr>
                <w:rStyle w:val="InlineCode"/>
                <w:noProof/>
                <w:color w:val="000000" w:themeColor="text1"/>
                <w:highlight w:val="none"/>
              </w:rPr>
              <w:t>dist</w:t>
            </w:r>
          </w:p>
        </w:tc>
      </w:tr>
    </w:tbl>
    <w:p w14:paraId="6BC0D6B3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Production </w:t>
      </w:r>
      <w:r w:rsidRPr="00AF4D24">
        <w:rPr>
          <w:noProof/>
          <w:color w:val="000000" w:themeColor="text1"/>
          <w:lang w:eastAsia="ko-KR"/>
        </w:rPr>
        <w:t>환경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변수에는</w:t>
      </w:r>
      <w:r w:rsidRPr="00AF4D24">
        <w:rPr>
          <w:noProof/>
          <w:color w:val="000000" w:themeColor="text1"/>
          <w:lang w:eastAsia="ko-KR"/>
        </w:rPr>
        <w:t xml:space="preserve"> 4.4</w:t>
      </w:r>
      <w:r w:rsidRPr="00AF4D24">
        <w:rPr>
          <w:noProof/>
          <w:color w:val="000000" w:themeColor="text1"/>
          <w:lang w:eastAsia="ko-KR"/>
        </w:rPr>
        <w:t>절의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VITE_*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값을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등록한다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예시는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다음과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같다</w:t>
      </w:r>
      <w:r w:rsidRPr="00AF4D24">
        <w:rPr>
          <w:noProof/>
          <w:color w:val="000000" w:themeColor="text1"/>
          <w:lang w:eastAsia="ko-KR"/>
        </w:rPr>
        <w:t>.</w:t>
      </w:r>
    </w:p>
    <w:p w14:paraId="5FF99340" w14:textId="77777777" w:rsidR="006E3E92" w:rsidRPr="00AF4D24" w:rsidRDefault="00974B3A">
      <w:pPr>
        <w:pStyle w:val="FencedCodedotenv"/>
        <w:rPr>
          <w:color w:val="000000" w:themeColor="text1"/>
        </w:rPr>
      </w:pPr>
      <w:r w:rsidRPr="00AF4D24">
        <w:rPr>
          <w:noProof/>
          <w:color w:val="000000" w:themeColor="text1"/>
        </w:rPr>
        <w:t>VITE_BE_API_URL=/backend</w:t>
      </w:r>
      <w:r w:rsidRPr="00AF4D24">
        <w:rPr>
          <w:noProof/>
          <w:color w:val="000000" w:themeColor="text1"/>
        </w:rPr>
        <w:br/>
        <w:t>VITE_UPLOADS_URL=https://i15d202.p.ssafy.io/download</w:t>
      </w:r>
      <w:r w:rsidRPr="00AF4D24">
        <w:rPr>
          <w:noProof/>
          <w:color w:val="000000" w:themeColor="text1"/>
        </w:rPr>
        <w:br/>
        <w:t>VITE_PROFILE_UPLOADS_URL=https://i15d202.p.ssafy.io/uploads</w:t>
      </w:r>
      <w:r w:rsidRPr="00AF4D24">
        <w:rPr>
          <w:noProof/>
          <w:color w:val="000000" w:themeColor="text1"/>
        </w:rPr>
        <w:br/>
        <w:t>VITE_WS_URL=https://i15d202.p.ssafy.io/ws</w:t>
      </w:r>
    </w:p>
    <w:p w14:paraId="0492F2C4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VITE_*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값은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번들에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노출되므로</w:t>
      </w:r>
      <w:r w:rsidRPr="00AF4D24">
        <w:rPr>
          <w:noProof/>
          <w:color w:val="000000" w:themeColor="text1"/>
          <w:lang w:eastAsia="ko-KR"/>
        </w:rPr>
        <w:t xml:space="preserve"> secret</w:t>
      </w:r>
      <w:r w:rsidRPr="00AF4D24">
        <w:rPr>
          <w:noProof/>
          <w:color w:val="000000" w:themeColor="text1"/>
          <w:lang w:eastAsia="ko-KR"/>
        </w:rPr>
        <w:t>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넣지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않는다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변경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후에는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배포해야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 xml:space="preserve">. </w:t>
      </w:r>
      <w:r w:rsidRPr="00AF4D24">
        <w:rPr>
          <w:noProof/>
          <w:color w:val="000000" w:themeColor="text1"/>
          <w:lang w:eastAsia="ko-KR"/>
        </w:rPr>
        <w:t>현재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fe/vercel.json</w:t>
      </w:r>
      <w:r w:rsidRPr="00AF4D24">
        <w:rPr>
          <w:noProof/>
          <w:color w:val="000000" w:themeColor="text1"/>
          <w:lang w:eastAsia="ko-KR"/>
        </w:rPr>
        <w:t>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/backend/(.*)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https://i15d202.p.ssafy.io/$1</w:t>
      </w:r>
      <w:r w:rsidRPr="00AF4D24">
        <w:rPr>
          <w:noProof/>
          <w:color w:val="000000" w:themeColor="text1"/>
          <w:lang w:eastAsia="ko-KR"/>
        </w:rPr>
        <w:t>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전달하고</w:t>
      </w:r>
      <w:r w:rsidRPr="00AF4D24">
        <w:rPr>
          <w:noProof/>
          <w:color w:val="000000" w:themeColor="text1"/>
          <w:lang w:eastAsia="ko-KR"/>
        </w:rPr>
        <w:t xml:space="preserve">, </w:t>
      </w:r>
      <w:r w:rsidRPr="00AF4D24">
        <w:rPr>
          <w:noProof/>
          <w:color w:val="000000" w:themeColor="text1"/>
          <w:lang w:eastAsia="ko-KR"/>
        </w:rPr>
        <w:t>나머지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경로를</w:t>
      </w:r>
      <w:r w:rsidRPr="00AF4D24">
        <w:rPr>
          <w:noProof/>
          <w:color w:val="000000" w:themeColor="text1"/>
          <w:lang w:eastAsia="ko-KR"/>
        </w:rPr>
        <w:t xml:space="preserve"> SPA</w:t>
      </w:r>
      <w:r w:rsidRPr="00AF4D24">
        <w:rPr>
          <w:noProof/>
          <w:color w:val="000000" w:themeColor="text1"/>
          <w:lang w:eastAsia="ko-KR"/>
        </w:rPr>
        <w:t>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/index.html</w:t>
      </w:r>
      <w:r w:rsidRPr="00AF4D24">
        <w:rPr>
          <w:noProof/>
          <w:color w:val="000000" w:themeColor="text1"/>
          <w:lang w:eastAsia="ko-KR"/>
        </w:rPr>
        <w:t>로</w:t>
      </w:r>
      <w:r w:rsidRPr="00AF4D24">
        <w:rPr>
          <w:noProof/>
          <w:color w:val="000000" w:themeColor="text1"/>
          <w:lang w:eastAsia="ko-KR"/>
        </w:rPr>
        <w:t xml:space="preserve"> rewrite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p w14:paraId="14780DFE" w14:textId="77777777" w:rsidR="006E3E92" w:rsidRPr="00AF4D24" w:rsidRDefault="00974B3A">
      <w:pPr>
        <w:pStyle w:val="3"/>
        <w:rPr>
          <w:b w:val="0"/>
          <w:color w:val="000000" w:themeColor="text1"/>
        </w:rPr>
      </w:pPr>
      <w:r w:rsidRPr="00AF4D24">
        <w:rPr>
          <w:b w:val="0"/>
          <w:noProof/>
          <w:color w:val="000000" w:themeColor="text1"/>
        </w:rPr>
        <w:t xml:space="preserve">6.9 </w:t>
      </w:r>
      <w:r w:rsidRPr="00AF4D24">
        <w:rPr>
          <w:b w:val="0"/>
          <w:noProof/>
          <w:color w:val="000000" w:themeColor="text1"/>
        </w:rPr>
        <w:t>전체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배포</w:t>
      </w:r>
      <w:r w:rsidRPr="00AF4D24">
        <w:rPr>
          <w:b w:val="0"/>
          <w:noProof/>
          <w:color w:val="000000" w:themeColor="text1"/>
        </w:rPr>
        <w:t xml:space="preserve"> </w:t>
      </w:r>
      <w:r w:rsidRPr="00AF4D24">
        <w:rPr>
          <w:b w:val="0"/>
          <w:noProof/>
          <w:color w:val="000000" w:themeColor="text1"/>
        </w:rPr>
        <w:t>순서</w:t>
      </w:r>
    </w:p>
    <w:p w14:paraId="5CBD7302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EC2, </w:t>
      </w:r>
      <w:r w:rsidRPr="00AF4D24">
        <w:rPr>
          <w:noProof/>
          <w:color w:val="000000" w:themeColor="text1"/>
          <w:lang w:eastAsia="ko-KR"/>
        </w:rPr>
        <w:t>보안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그룹</w:t>
      </w:r>
      <w:r w:rsidRPr="00AF4D24">
        <w:rPr>
          <w:noProof/>
          <w:color w:val="000000" w:themeColor="text1"/>
          <w:lang w:eastAsia="ko-KR"/>
        </w:rPr>
        <w:t>, Docker/JDK/Nginx/TLS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준비한다</w:t>
      </w:r>
      <w:r w:rsidRPr="00AF4D24">
        <w:rPr>
          <w:noProof/>
          <w:color w:val="000000" w:themeColor="text1"/>
          <w:lang w:eastAsia="ko-KR"/>
        </w:rPr>
        <w:t>.</w:t>
      </w:r>
    </w:p>
    <w:p w14:paraId="6AF1F43B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운영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.env</w:t>
      </w:r>
      <w:r w:rsidRPr="00AF4D24">
        <w:rPr>
          <w:noProof/>
          <w:color w:val="000000" w:themeColor="text1"/>
          <w:lang w:eastAsia="ko-KR"/>
        </w:rPr>
        <w:t>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livekit.yaml</w:t>
      </w:r>
      <w:r w:rsidRPr="00AF4D24">
        <w:rPr>
          <w:noProof/>
          <w:color w:val="000000" w:themeColor="text1"/>
          <w:lang w:eastAsia="ko-KR"/>
        </w:rPr>
        <w:t>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준비한다</w:t>
      </w:r>
      <w:r w:rsidRPr="00AF4D24">
        <w:rPr>
          <w:noProof/>
          <w:color w:val="000000" w:themeColor="text1"/>
          <w:lang w:eastAsia="ko-KR"/>
        </w:rPr>
        <w:t>.</w:t>
      </w:r>
    </w:p>
    <w:p w14:paraId="5F3379D6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MySQL/Redis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시작하고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최초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스키마를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적용한다</w:t>
      </w:r>
      <w:r w:rsidRPr="00AF4D24">
        <w:rPr>
          <w:noProof/>
          <w:color w:val="000000" w:themeColor="text1"/>
          <w:lang w:eastAsia="ko-KR"/>
        </w:rPr>
        <w:t>.</w:t>
      </w:r>
    </w:p>
    <w:p w14:paraId="54D5F111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</w:rPr>
      </w:pPr>
      <w:r w:rsidRPr="00AF4D24">
        <w:rPr>
          <w:rStyle w:val="InlineCode"/>
          <w:noProof/>
          <w:color w:val="000000" w:themeColor="text1"/>
          <w:highlight w:val="none"/>
        </w:rPr>
        <w:t>ai</w:t>
      </w:r>
      <w:r w:rsidRPr="00AF4D24">
        <w:rPr>
          <w:noProof/>
          <w:color w:val="000000" w:themeColor="text1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</w:rPr>
        <w:t>ai-evaluate</w:t>
      </w:r>
      <w:r w:rsidRPr="00AF4D24">
        <w:rPr>
          <w:noProof/>
          <w:color w:val="000000" w:themeColor="text1"/>
        </w:rPr>
        <w:t>, LiveKit</w:t>
      </w:r>
      <w:r w:rsidRPr="00AF4D24">
        <w:rPr>
          <w:noProof/>
          <w:color w:val="000000" w:themeColor="text1"/>
        </w:rPr>
        <w:t>을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각각</w:t>
      </w:r>
      <w:r w:rsidRPr="00AF4D24">
        <w:rPr>
          <w:noProof/>
          <w:color w:val="000000" w:themeColor="text1"/>
        </w:rPr>
        <w:t xml:space="preserve"> Compose</w:t>
      </w:r>
      <w:r w:rsidRPr="00AF4D24">
        <w:rPr>
          <w:noProof/>
          <w:color w:val="000000" w:themeColor="text1"/>
        </w:rPr>
        <w:t>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시작한다</w:t>
      </w:r>
      <w:r w:rsidRPr="00AF4D24">
        <w:rPr>
          <w:noProof/>
          <w:color w:val="000000" w:themeColor="text1"/>
        </w:rPr>
        <w:t>.</w:t>
      </w:r>
    </w:p>
    <w:p w14:paraId="2E8DE95A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백엔드</w:t>
      </w:r>
      <w:r w:rsidRPr="00AF4D24">
        <w:rPr>
          <w:noProof/>
          <w:color w:val="000000" w:themeColor="text1"/>
          <w:lang w:eastAsia="ko-KR"/>
        </w:rPr>
        <w:t xml:space="preserve"> JAR</w:t>
      </w:r>
      <w:r w:rsidRPr="00AF4D24">
        <w:rPr>
          <w:noProof/>
          <w:color w:val="000000" w:themeColor="text1"/>
          <w:lang w:eastAsia="ko-KR"/>
        </w:rPr>
        <w:t>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실행한다</w:t>
      </w:r>
      <w:r w:rsidRPr="00AF4D24">
        <w:rPr>
          <w:noProof/>
          <w:color w:val="000000" w:themeColor="text1"/>
          <w:lang w:eastAsia="ko-KR"/>
        </w:rPr>
        <w:t>.</w:t>
      </w:r>
    </w:p>
    <w:p w14:paraId="153DE2D0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Nginx </w:t>
      </w:r>
      <w:r w:rsidRPr="00AF4D24">
        <w:rPr>
          <w:noProof/>
          <w:color w:val="000000" w:themeColor="text1"/>
          <w:lang w:eastAsia="ko-KR"/>
        </w:rPr>
        <w:t>설정을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검사한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뒤</w:t>
      </w:r>
      <w:r w:rsidRPr="00AF4D24">
        <w:rPr>
          <w:noProof/>
          <w:color w:val="000000" w:themeColor="text1"/>
          <w:lang w:eastAsia="ko-KR"/>
        </w:rPr>
        <w:t xml:space="preserve"> reload</w:t>
      </w:r>
      <w:r w:rsidRPr="00AF4D24">
        <w:rPr>
          <w:noProof/>
          <w:color w:val="000000" w:themeColor="text1"/>
          <w:lang w:eastAsia="ko-KR"/>
        </w:rPr>
        <w:t>한다</w:t>
      </w:r>
      <w:r w:rsidRPr="00AF4D24">
        <w:rPr>
          <w:noProof/>
          <w:color w:val="000000" w:themeColor="text1"/>
          <w:lang w:eastAsia="ko-KR"/>
        </w:rPr>
        <w:t>.</w:t>
      </w:r>
    </w:p>
    <w:p w14:paraId="0232F31F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Vercel </w:t>
      </w:r>
      <w:r w:rsidRPr="00AF4D24">
        <w:rPr>
          <w:noProof/>
          <w:color w:val="000000" w:themeColor="text1"/>
          <w:lang w:eastAsia="ko-KR"/>
        </w:rPr>
        <w:t>환경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변수를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등록하고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프론트엔드를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배포한다</w:t>
      </w:r>
      <w:r w:rsidRPr="00AF4D24">
        <w:rPr>
          <w:noProof/>
          <w:color w:val="000000" w:themeColor="text1"/>
          <w:lang w:eastAsia="ko-KR"/>
        </w:rPr>
        <w:t>.</w:t>
      </w:r>
    </w:p>
    <w:p w14:paraId="77A5B085" w14:textId="77777777" w:rsidR="006E3E92" w:rsidRPr="00AF4D24" w:rsidRDefault="00974B3A">
      <w:pPr>
        <w:numPr>
          <w:ilvl w:val="0"/>
          <w:numId w:val="2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7</w:t>
      </w:r>
      <w:r w:rsidRPr="00AF4D24">
        <w:rPr>
          <w:noProof/>
          <w:color w:val="000000" w:themeColor="text1"/>
          <w:lang w:eastAsia="ko-KR"/>
        </w:rPr>
        <w:t>장의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항목으로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전체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기능을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검증한다</w:t>
      </w:r>
      <w:r w:rsidRPr="00AF4D24">
        <w:rPr>
          <w:noProof/>
          <w:color w:val="000000" w:themeColor="text1"/>
          <w:lang w:eastAsia="ko-KR"/>
        </w:rPr>
        <w:t>.</w:t>
      </w:r>
    </w:p>
    <w:p w14:paraId="2A71CA5E" w14:textId="77777777" w:rsidR="006E3E92" w:rsidRPr="00AF4D24" w:rsidRDefault="00974B3A">
      <w:p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코드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갱신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git pull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변경된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애플리케이션만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다시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빌드</w:t>
      </w:r>
      <w:r w:rsidRPr="00AF4D24">
        <w:rPr>
          <w:noProof/>
          <w:color w:val="000000" w:themeColor="text1"/>
          <w:lang w:eastAsia="ko-KR"/>
        </w:rPr>
        <w:t>·</w:t>
      </w:r>
      <w:r w:rsidRPr="00AF4D24">
        <w:rPr>
          <w:noProof/>
          <w:color w:val="000000" w:themeColor="text1"/>
          <w:lang w:eastAsia="ko-KR"/>
        </w:rPr>
        <w:t>재시작한다</w:t>
      </w:r>
      <w:r w:rsidRPr="00AF4D24">
        <w:rPr>
          <w:noProof/>
          <w:color w:val="000000" w:themeColor="text1"/>
          <w:lang w:eastAsia="ko-KR"/>
        </w:rPr>
        <w:t>.</w:t>
      </w:r>
    </w:p>
    <w:p w14:paraId="6A6D3FDA" w14:textId="77777777" w:rsidR="006E3E92" w:rsidRPr="00AF4D24" w:rsidRDefault="00974B3A">
      <w:pPr>
        <w:pStyle w:val="2"/>
        <w:rPr>
          <w:b w:val="0"/>
          <w:i w:val="0"/>
          <w:color w:val="000000" w:themeColor="text1"/>
        </w:rPr>
      </w:pPr>
      <w:r w:rsidRPr="00AF4D24">
        <w:rPr>
          <w:b w:val="0"/>
          <w:i w:val="0"/>
          <w:noProof/>
          <w:color w:val="000000" w:themeColor="text1"/>
        </w:rPr>
        <w:t xml:space="preserve">7. </w:t>
      </w:r>
      <w:r w:rsidRPr="00AF4D24">
        <w:rPr>
          <w:b w:val="0"/>
          <w:i w:val="0"/>
          <w:noProof/>
          <w:color w:val="000000" w:themeColor="text1"/>
        </w:rPr>
        <w:t>배포</w:t>
      </w:r>
      <w:r w:rsidRPr="00AF4D24">
        <w:rPr>
          <w:b w:val="0"/>
          <w:i w:val="0"/>
          <w:noProof/>
          <w:color w:val="000000" w:themeColor="text1"/>
        </w:rPr>
        <w:t xml:space="preserve"> </w:t>
      </w:r>
      <w:r w:rsidRPr="00AF4D24">
        <w:rPr>
          <w:b w:val="0"/>
          <w:i w:val="0"/>
          <w:noProof/>
          <w:color w:val="000000" w:themeColor="text1"/>
        </w:rPr>
        <w:t>후</w:t>
      </w:r>
      <w:r w:rsidRPr="00AF4D24">
        <w:rPr>
          <w:b w:val="0"/>
          <w:i w:val="0"/>
          <w:noProof/>
          <w:color w:val="000000" w:themeColor="text1"/>
        </w:rPr>
        <w:t xml:space="preserve"> </w:t>
      </w:r>
      <w:r w:rsidRPr="00AF4D24">
        <w:rPr>
          <w:b w:val="0"/>
          <w:i w:val="0"/>
          <w:noProof/>
          <w:color w:val="000000" w:themeColor="text1"/>
        </w:rPr>
        <w:t>점검</w:t>
      </w:r>
    </w:p>
    <w:p w14:paraId="7C3787E0" w14:textId="77777777" w:rsidR="006E3E92" w:rsidRPr="00AF4D24" w:rsidRDefault="00974B3A">
      <w:pPr>
        <w:pStyle w:val="FencedCodetext"/>
        <w:rPr>
          <w:color w:val="000000" w:themeColor="text1"/>
        </w:rPr>
      </w:pPr>
      <w:r w:rsidRPr="00AF4D24">
        <w:rPr>
          <w:noProof/>
          <w:color w:val="000000" w:themeColor="text1"/>
        </w:rPr>
        <w:t>Backend health  : http(s)://&lt;backend&gt;/api/test/health</w:t>
      </w:r>
      <w:r w:rsidRPr="00AF4D24">
        <w:rPr>
          <w:noProof/>
          <w:color w:val="000000" w:themeColor="text1"/>
        </w:rPr>
        <w:br/>
        <w:t>Backend Swagger : http(s)://&lt;backend&gt;/swagger-ui/index.html</w:t>
      </w:r>
      <w:r w:rsidRPr="00AF4D24">
        <w:rPr>
          <w:noProof/>
          <w:color w:val="000000" w:themeColor="text1"/>
        </w:rPr>
        <w:br/>
        <w:t>AI Swagger      : http://&lt;ai-host&gt;:8000/docs</w:t>
      </w:r>
      <w:r w:rsidRPr="00AF4D24">
        <w:rPr>
          <w:noProof/>
          <w:color w:val="000000" w:themeColor="text1"/>
        </w:rPr>
        <w:br/>
        <w:t>Evaluate Swagger: http://&lt;evaluate-host&gt;:8100/docs</w:t>
      </w:r>
      <w:r w:rsidRPr="00AF4D24">
        <w:rPr>
          <w:noProof/>
          <w:color w:val="000000" w:themeColor="text1"/>
        </w:rPr>
        <w:br/>
        <w:t>Frontend        : https://&lt;frontend-domain&gt;/</w:t>
      </w:r>
    </w:p>
    <w:p w14:paraId="79649BFA" w14:textId="77777777" w:rsidR="006E3E92" w:rsidRPr="00AF4D24" w:rsidRDefault="00974B3A">
      <w:pPr>
        <w:rPr>
          <w:color w:val="000000" w:themeColor="text1"/>
        </w:rPr>
      </w:pPr>
      <w:r w:rsidRPr="00AF4D24">
        <w:rPr>
          <w:noProof/>
          <w:color w:val="000000" w:themeColor="text1"/>
        </w:rPr>
        <w:t>점검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항목</w:t>
      </w:r>
      <w:r w:rsidRPr="00AF4D24">
        <w:rPr>
          <w:noProof/>
          <w:color w:val="000000" w:themeColor="text1"/>
        </w:rPr>
        <w:t>:</w:t>
      </w:r>
    </w:p>
    <w:p w14:paraId="23C0AC8D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백엔드가</w:t>
      </w:r>
      <w:r w:rsidRPr="00AF4D24">
        <w:rPr>
          <w:noProof/>
          <w:color w:val="000000" w:themeColor="text1"/>
          <w:lang w:eastAsia="ko-KR"/>
        </w:rPr>
        <w:t xml:space="preserve"> DB schema validation</w:t>
      </w:r>
      <w:r w:rsidRPr="00AF4D24">
        <w:rPr>
          <w:noProof/>
          <w:color w:val="000000" w:themeColor="text1"/>
          <w:lang w:eastAsia="ko-KR"/>
        </w:rPr>
        <w:t>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통과하고</w:t>
      </w:r>
      <w:r w:rsidRPr="00AF4D24">
        <w:rPr>
          <w:noProof/>
          <w:color w:val="000000" w:themeColor="text1"/>
          <w:lang w:eastAsia="ko-KR"/>
        </w:rPr>
        <w:t xml:space="preserve"> 8080</w:t>
      </w:r>
      <w:r w:rsidRPr="00AF4D24">
        <w:rPr>
          <w:noProof/>
          <w:color w:val="000000" w:themeColor="text1"/>
          <w:lang w:eastAsia="ko-KR"/>
        </w:rPr>
        <w:t>에서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기동되는가</w:t>
      </w:r>
      <w:r w:rsidRPr="00AF4D24">
        <w:rPr>
          <w:noProof/>
          <w:color w:val="000000" w:themeColor="text1"/>
          <w:lang w:eastAsia="ko-KR"/>
        </w:rPr>
        <w:t>.</w:t>
      </w:r>
    </w:p>
    <w:p w14:paraId="31A851E6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lastRenderedPageBreak/>
        <w:t>로그인</w:t>
      </w:r>
      <w:r w:rsidRPr="00AF4D24">
        <w:rPr>
          <w:noProof/>
          <w:color w:val="000000" w:themeColor="text1"/>
          <w:lang w:eastAsia="ko-KR"/>
        </w:rPr>
        <w:t>/</w:t>
      </w:r>
      <w:r w:rsidRPr="00AF4D24">
        <w:rPr>
          <w:noProof/>
          <w:color w:val="000000" w:themeColor="text1"/>
          <w:lang w:eastAsia="ko-KR"/>
        </w:rPr>
        <w:t>토큰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재발급과</w:t>
      </w:r>
      <w:r w:rsidRPr="00AF4D24">
        <w:rPr>
          <w:noProof/>
          <w:color w:val="000000" w:themeColor="text1"/>
          <w:lang w:eastAsia="ko-KR"/>
        </w:rPr>
        <w:t xml:space="preserve"> Google/GitHub OAuth callback URI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배포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도메인과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일치하는가</w:t>
      </w:r>
      <w:r w:rsidRPr="00AF4D24">
        <w:rPr>
          <w:noProof/>
          <w:color w:val="000000" w:themeColor="text1"/>
          <w:lang w:eastAsia="ko-KR"/>
        </w:rPr>
        <w:t>.</w:t>
      </w:r>
    </w:p>
    <w:p w14:paraId="215AB2A2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파일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업로드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후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/download</w:t>
      </w:r>
      <w:r w:rsidRPr="00AF4D24">
        <w:rPr>
          <w:noProof/>
          <w:color w:val="000000" w:themeColor="text1"/>
          <w:lang w:eastAsia="ko-KR"/>
        </w:rPr>
        <w:t xml:space="preserve">, </w:t>
      </w:r>
      <w:r w:rsidRPr="00AF4D24">
        <w:rPr>
          <w:rStyle w:val="InlineCode"/>
          <w:noProof/>
          <w:color w:val="000000" w:themeColor="text1"/>
          <w:highlight w:val="none"/>
          <w:lang w:eastAsia="ko-KR"/>
        </w:rPr>
        <w:t>/uploads</w:t>
      </w:r>
      <w:r w:rsidRPr="00AF4D24">
        <w:rPr>
          <w:noProof/>
          <w:color w:val="000000" w:themeColor="text1"/>
          <w:lang w:eastAsia="ko-KR"/>
        </w:rPr>
        <w:t xml:space="preserve"> URL</w:t>
      </w:r>
      <w:r w:rsidRPr="00AF4D24">
        <w:rPr>
          <w:noProof/>
          <w:color w:val="000000" w:themeColor="text1"/>
          <w:lang w:eastAsia="ko-KR"/>
        </w:rPr>
        <w:t>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조회되는가</w:t>
      </w:r>
      <w:r w:rsidRPr="00AF4D24">
        <w:rPr>
          <w:noProof/>
          <w:color w:val="000000" w:themeColor="text1"/>
          <w:lang w:eastAsia="ko-KR"/>
        </w:rPr>
        <w:t>.</w:t>
      </w:r>
    </w:p>
    <w:p w14:paraId="2F83AEAB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>STOMP/SockJS WebSocket</w:t>
      </w:r>
      <w:r w:rsidRPr="00AF4D24">
        <w:rPr>
          <w:noProof/>
          <w:color w:val="000000" w:themeColor="text1"/>
        </w:rPr>
        <w:t>이</w:t>
      </w:r>
      <w:r w:rsidRPr="00AF4D24">
        <w:rPr>
          <w:noProof/>
          <w:color w:val="000000" w:themeColor="text1"/>
        </w:rPr>
        <w:t xml:space="preserve"> reverse proxy</w:t>
      </w:r>
      <w:r w:rsidRPr="00AF4D24">
        <w:rPr>
          <w:noProof/>
          <w:color w:val="000000" w:themeColor="text1"/>
        </w:rPr>
        <w:t>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통과하는가</w:t>
      </w:r>
      <w:r w:rsidRPr="00AF4D24">
        <w:rPr>
          <w:noProof/>
          <w:color w:val="000000" w:themeColor="text1"/>
        </w:rPr>
        <w:t>.</w:t>
      </w:r>
    </w:p>
    <w:p w14:paraId="69D0AA57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>Spring Boot</w:t>
      </w:r>
      <w:r w:rsidRPr="00AF4D24">
        <w:rPr>
          <w:noProof/>
          <w:color w:val="000000" w:themeColor="text1"/>
        </w:rPr>
        <w:t>에서</w:t>
      </w:r>
      <w:r w:rsidRPr="00AF4D24">
        <w:rPr>
          <w:noProof/>
          <w:color w:val="000000" w:themeColor="text1"/>
        </w:rPr>
        <w:t xml:space="preserve"> AI 8000/8100 API</w:t>
      </w:r>
      <w:r w:rsidRPr="00AF4D24">
        <w:rPr>
          <w:noProof/>
          <w:color w:val="000000" w:themeColor="text1"/>
        </w:rPr>
        <w:t>로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접근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가능한가</w:t>
      </w:r>
      <w:r w:rsidRPr="00AF4D24">
        <w:rPr>
          <w:noProof/>
          <w:color w:val="000000" w:themeColor="text1"/>
        </w:rPr>
        <w:t>.</w:t>
      </w:r>
    </w:p>
    <w:p w14:paraId="0523ABBE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 xml:space="preserve">LiveKit room </w:t>
      </w:r>
      <w:r w:rsidRPr="00AF4D24">
        <w:rPr>
          <w:noProof/>
          <w:color w:val="000000" w:themeColor="text1"/>
          <w:lang w:eastAsia="ko-KR"/>
        </w:rPr>
        <w:t>생성</w:t>
      </w:r>
      <w:r w:rsidRPr="00AF4D24">
        <w:rPr>
          <w:noProof/>
          <w:color w:val="000000" w:themeColor="text1"/>
          <w:lang w:eastAsia="ko-KR"/>
        </w:rPr>
        <w:t xml:space="preserve">, WSS </w:t>
      </w:r>
      <w:r w:rsidRPr="00AF4D24">
        <w:rPr>
          <w:noProof/>
          <w:color w:val="000000" w:themeColor="text1"/>
          <w:lang w:eastAsia="ko-KR"/>
        </w:rPr>
        <w:t>연결</w:t>
      </w:r>
      <w:r w:rsidRPr="00AF4D24">
        <w:rPr>
          <w:noProof/>
          <w:color w:val="000000" w:themeColor="text1"/>
          <w:lang w:eastAsia="ko-KR"/>
        </w:rPr>
        <w:t xml:space="preserve">, UDP </w:t>
      </w:r>
      <w:r w:rsidRPr="00AF4D24">
        <w:rPr>
          <w:noProof/>
          <w:color w:val="000000" w:themeColor="text1"/>
          <w:lang w:eastAsia="ko-KR"/>
        </w:rPr>
        <w:t>미디어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송수신</w:t>
      </w:r>
      <w:r w:rsidRPr="00AF4D24">
        <w:rPr>
          <w:noProof/>
          <w:color w:val="000000" w:themeColor="text1"/>
          <w:lang w:eastAsia="ko-KR"/>
        </w:rPr>
        <w:t xml:space="preserve">, webhook </w:t>
      </w:r>
      <w:r w:rsidRPr="00AF4D24">
        <w:rPr>
          <w:noProof/>
          <w:color w:val="000000" w:themeColor="text1"/>
          <w:lang w:eastAsia="ko-KR"/>
        </w:rPr>
        <w:t>수신이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되는가</w:t>
      </w:r>
      <w:r w:rsidRPr="00AF4D24">
        <w:rPr>
          <w:noProof/>
          <w:color w:val="000000" w:themeColor="text1"/>
          <w:lang w:eastAsia="ko-KR"/>
        </w:rPr>
        <w:t>.</w:t>
      </w:r>
    </w:p>
    <w:p w14:paraId="44804D39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  <w:lang w:eastAsia="ko-KR"/>
        </w:rPr>
      </w:pPr>
      <w:r w:rsidRPr="00AF4D24">
        <w:rPr>
          <w:noProof/>
          <w:color w:val="000000" w:themeColor="text1"/>
          <w:lang w:eastAsia="ko-KR"/>
        </w:rPr>
        <w:t>프론트엔드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새로고침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시</w:t>
      </w:r>
      <w:r w:rsidRPr="00AF4D24">
        <w:rPr>
          <w:noProof/>
          <w:color w:val="000000" w:themeColor="text1"/>
          <w:lang w:eastAsia="ko-KR"/>
        </w:rPr>
        <w:t xml:space="preserve"> Vercel SPA rewrite</w:t>
      </w:r>
      <w:r w:rsidRPr="00AF4D24">
        <w:rPr>
          <w:noProof/>
          <w:color w:val="000000" w:themeColor="text1"/>
          <w:lang w:eastAsia="ko-KR"/>
        </w:rPr>
        <w:t>가</w:t>
      </w:r>
      <w:r w:rsidRPr="00AF4D24">
        <w:rPr>
          <w:noProof/>
          <w:color w:val="000000" w:themeColor="text1"/>
          <w:lang w:eastAsia="ko-KR"/>
        </w:rPr>
        <w:t xml:space="preserve"> </w:t>
      </w:r>
      <w:r w:rsidRPr="00AF4D24">
        <w:rPr>
          <w:noProof/>
          <w:color w:val="000000" w:themeColor="text1"/>
          <w:lang w:eastAsia="ko-KR"/>
        </w:rPr>
        <w:t>정상인가</w:t>
      </w:r>
      <w:r w:rsidRPr="00AF4D24">
        <w:rPr>
          <w:noProof/>
          <w:color w:val="000000" w:themeColor="text1"/>
          <w:lang w:eastAsia="ko-KR"/>
        </w:rPr>
        <w:t>.</w:t>
      </w:r>
    </w:p>
    <w:p w14:paraId="091F5C33" w14:textId="77777777" w:rsidR="006E3E92" w:rsidRPr="00AF4D24" w:rsidRDefault="00974B3A">
      <w:pPr>
        <w:numPr>
          <w:ilvl w:val="0"/>
          <w:numId w:val="3"/>
        </w:numPr>
        <w:rPr>
          <w:color w:val="000000" w:themeColor="text1"/>
        </w:rPr>
      </w:pPr>
      <w:r w:rsidRPr="00AF4D24">
        <w:rPr>
          <w:noProof/>
          <w:color w:val="000000" w:themeColor="text1"/>
        </w:rPr>
        <w:t>로그에</w:t>
      </w:r>
      <w:r w:rsidRPr="00AF4D24">
        <w:rPr>
          <w:noProof/>
          <w:color w:val="000000" w:themeColor="text1"/>
        </w:rPr>
        <w:t xml:space="preserve"> secret, OAuth code, JWT, private key</w:t>
      </w:r>
      <w:r w:rsidRPr="00AF4D24">
        <w:rPr>
          <w:noProof/>
          <w:color w:val="000000" w:themeColor="text1"/>
        </w:rPr>
        <w:t>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출력되지</w:t>
      </w:r>
      <w:r w:rsidRPr="00AF4D24">
        <w:rPr>
          <w:noProof/>
          <w:color w:val="000000" w:themeColor="text1"/>
        </w:rPr>
        <w:t xml:space="preserve"> </w:t>
      </w:r>
      <w:r w:rsidRPr="00AF4D24">
        <w:rPr>
          <w:noProof/>
          <w:color w:val="000000" w:themeColor="text1"/>
        </w:rPr>
        <w:t>않는가</w:t>
      </w:r>
      <w:r w:rsidRPr="00AF4D24">
        <w:rPr>
          <w:noProof/>
          <w:color w:val="000000" w:themeColor="text1"/>
        </w:rPr>
        <w:t>.</w:t>
      </w:r>
    </w:p>
    <w:sectPr w:rsidR="006E3E92" w:rsidRPr="00AF4D24">
      <w:pgSz w:w="11906" w:h="16838"/>
      <w:pgMar w:top="1701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6DCC89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A7C834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8E34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D851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5494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AE27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F466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20DC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A25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B88AF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6EA08">
      <w:start w:val="1"/>
      <w:numFmt w:val="decimal"/>
      <w:lvlText w:val=""/>
      <w:lvlJc w:val="left"/>
    </w:lvl>
    <w:lvl w:ilvl="2" w:tplc="D7E4DB9A">
      <w:start w:val="1"/>
      <w:numFmt w:val="decimal"/>
      <w:lvlText w:val=""/>
      <w:lvlJc w:val="left"/>
    </w:lvl>
    <w:lvl w:ilvl="3" w:tplc="306ADDB0">
      <w:start w:val="1"/>
      <w:numFmt w:val="decimal"/>
      <w:lvlText w:val=""/>
      <w:lvlJc w:val="left"/>
    </w:lvl>
    <w:lvl w:ilvl="4" w:tplc="49F254DA">
      <w:start w:val="1"/>
      <w:numFmt w:val="decimal"/>
      <w:lvlText w:val=""/>
      <w:lvlJc w:val="left"/>
    </w:lvl>
    <w:lvl w:ilvl="5" w:tplc="A1B65898">
      <w:start w:val="1"/>
      <w:numFmt w:val="decimal"/>
      <w:lvlText w:val=""/>
      <w:lvlJc w:val="left"/>
    </w:lvl>
    <w:lvl w:ilvl="6" w:tplc="196C81FE">
      <w:start w:val="1"/>
      <w:numFmt w:val="decimal"/>
      <w:lvlText w:val=""/>
      <w:lvlJc w:val="left"/>
    </w:lvl>
    <w:lvl w:ilvl="7" w:tplc="95C42E4C">
      <w:start w:val="1"/>
      <w:numFmt w:val="decimal"/>
      <w:lvlText w:val=""/>
      <w:lvlJc w:val="left"/>
    </w:lvl>
    <w:lvl w:ilvl="8" w:tplc="773A681E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AF42E8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24C238">
      <w:start w:val="1"/>
      <w:numFmt w:val="decimal"/>
      <w:lvlText w:val=""/>
      <w:lvlJc w:val="left"/>
    </w:lvl>
    <w:lvl w:ilvl="2" w:tplc="65DAEB5A">
      <w:start w:val="1"/>
      <w:numFmt w:val="decimal"/>
      <w:lvlText w:val=""/>
      <w:lvlJc w:val="left"/>
    </w:lvl>
    <w:lvl w:ilvl="3" w:tplc="7A605596">
      <w:start w:val="1"/>
      <w:numFmt w:val="decimal"/>
      <w:lvlText w:val=""/>
      <w:lvlJc w:val="left"/>
    </w:lvl>
    <w:lvl w:ilvl="4" w:tplc="B18607FA">
      <w:start w:val="1"/>
      <w:numFmt w:val="decimal"/>
      <w:lvlText w:val=""/>
      <w:lvlJc w:val="left"/>
    </w:lvl>
    <w:lvl w:ilvl="5" w:tplc="3D60F950">
      <w:start w:val="1"/>
      <w:numFmt w:val="decimal"/>
      <w:lvlText w:val=""/>
      <w:lvlJc w:val="left"/>
    </w:lvl>
    <w:lvl w:ilvl="6" w:tplc="1B1A281A">
      <w:start w:val="1"/>
      <w:numFmt w:val="decimal"/>
      <w:lvlText w:val=""/>
      <w:lvlJc w:val="left"/>
    </w:lvl>
    <w:lvl w:ilvl="7" w:tplc="F112D5AA">
      <w:start w:val="1"/>
      <w:numFmt w:val="decimal"/>
      <w:lvlText w:val=""/>
      <w:lvlJc w:val="left"/>
    </w:lvl>
    <w:lvl w:ilvl="8" w:tplc="85F0CC9C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E92"/>
    <w:rsid w:val="006E3E92"/>
    <w:rsid w:val="00974B3A"/>
    <w:rsid w:val="009954A8"/>
    <w:rsid w:val="00AF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E9C3"/>
  <w15:docId w15:val="{815BBA86-83B5-42B8-B41D-B931666F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text">
    <w:name w:val="FencedCode.text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bash">
    <w:name w:val="FencedCode.bash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dotenv">
    <w:name w:val="FencedCode.dotenv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powershell">
    <w:name w:val="FencedCode.powershell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yaml">
    <w:name w:val="FencedCode.yaml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nginx">
    <w:name w:val="FencedCode.nginx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2459</Words>
  <Characters>14021</Characters>
  <Application>Microsoft Office Word</Application>
  <DocSecurity>0</DocSecurity>
  <Lines>116</Lines>
  <Paragraphs>32</Paragraphs>
  <ScaleCrop>false</ScaleCrop>
  <Company/>
  <LinksUpToDate>false</LinksUpToDate>
  <CharactersWithSpaces>16448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3</cp:revision>
  <dcterms:created xsi:type="dcterms:W3CDTF">2026-08-09T06:07:00Z</dcterms:created>
  <dcterms:modified xsi:type="dcterms:W3CDTF">2026-08-09T06:20:00Z</dcterms:modified>
</cp:coreProperties>
</file>